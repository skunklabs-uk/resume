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FBDA" w14:textId="5828858E" w:rsidR="00293F32" w:rsidRPr="00DB7CC2" w:rsidRDefault="003B578F">
      <w:pPr>
        <w:pStyle w:val="divname"/>
        <w:pBdr>
          <w:left w:val="none" w:sz="0" w:space="20" w:color="auto"/>
        </w:pBdr>
        <w:shd w:val="clear" w:color="auto" w:fill="FFFFFF"/>
        <w:ind w:left="1140"/>
        <w:rPr>
          <w:rFonts w:ascii="Blinker" w:eastAsia="Blinker" w:hAnsi="Blinker" w:cs="Blinker"/>
          <w:color w:val="102A73"/>
        </w:rPr>
      </w:pPr>
      <w:r w:rsidRPr="00DB7CC2">
        <w:rPr>
          <w:rStyle w:val="span"/>
          <w:rFonts w:ascii="Blinker" w:eastAsia="Blinker" w:hAnsi="Blinker" w:cs="Blinker"/>
          <w:color w:val="102A73"/>
          <w:sz w:val="58"/>
          <w:szCs w:val="58"/>
        </w:rPr>
        <w:t>Ignazio</w:t>
      </w:r>
      <w:r w:rsidRPr="00DB7CC2">
        <w:rPr>
          <w:rFonts w:ascii="Blinker" w:eastAsia="Blinker" w:hAnsi="Blinker" w:cs="Blinker"/>
          <w:color w:val="102A73"/>
        </w:rPr>
        <w:t xml:space="preserve"> </w:t>
      </w:r>
      <w:r w:rsidRPr="00DB7CC2">
        <w:rPr>
          <w:rStyle w:val="span"/>
          <w:rFonts w:ascii="Blinker" w:eastAsia="Blinker" w:hAnsi="Blinker" w:cs="Blinker"/>
          <w:color w:val="102A73"/>
          <w:sz w:val="58"/>
          <w:szCs w:val="58"/>
        </w:rPr>
        <w:t>Ingenito</w:t>
      </w:r>
    </w:p>
    <w:p w14:paraId="646EAA5E" w14:textId="00D9AA90" w:rsidR="00293F32" w:rsidRDefault="003B578F">
      <w:pPr>
        <w:pStyle w:val="divdocumentprofTitle"/>
        <w:pBdr>
          <w:bottom w:val="none" w:sz="0" w:space="3" w:color="auto"/>
        </w:pBdr>
        <w:shd w:val="clear" w:color="auto" w:fill="FFFFFF"/>
        <w:ind w:left="1140"/>
        <w:rPr>
          <w:rFonts w:ascii="Blinker" w:eastAsia="Blinker" w:hAnsi="Blinker" w:cs="Blinker"/>
          <w:color w:val="343B40"/>
        </w:rPr>
      </w:pPr>
      <w:r>
        <w:rPr>
          <w:rFonts w:ascii="Blinker" w:eastAsia="Blinker" w:hAnsi="Blinker" w:cs="Blinker"/>
          <w:color w:val="343B40"/>
        </w:rPr>
        <w:t xml:space="preserve">Senior Technology </w:t>
      </w:r>
      <w:r>
        <w:rPr>
          <w:rFonts w:ascii="Segoe UI" w:eastAsia="Blinker" w:hAnsi="Segoe UI" w:cs="Segoe UI"/>
          <w:color w:val="343B40"/>
        </w:rPr>
        <w:t>&amp;</w:t>
      </w:r>
      <w:r>
        <w:rPr>
          <w:rFonts w:ascii="Blinker" w:eastAsia="Blinker" w:hAnsi="Blinker" w:cs="Blinker"/>
          <w:color w:val="343B40"/>
        </w:rPr>
        <w:t xml:space="preserve"> Engineering Leader | Cloud, AI </w:t>
      </w:r>
      <w:r>
        <w:rPr>
          <w:rFonts w:ascii="Segoe UI" w:eastAsia="Blinker" w:hAnsi="Segoe UI" w:cs="Segoe UI"/>
          <w:color w:val="343B40"/>
        </w:rPr>
        <w:t>&amp;</w:t>
      </w:r>
      <w:r>
        <w:rPr>
          <w:rFonts w:ascii="Blinker" w:eastAsia="Blinker" w:hAnsi="Blinker" w:cs="Blinker"/>
          <w:color w:val="343B40"/>
        </w:rPr>
        <w:t xml:space="preserve"> Fintech</w:t>
      </w:r>
    </w:p>
    <w:p w14:paraId="048ABFA1" w14:textId="4C105631" w:rsidR="00293F32" w:rsidRPr="004463EC" w:rsidRDefault="004463EC" w:rsidP="006C78BE">
      <w:pPr>
        <w:pStyle w:val="divdocumentdivSECTIONCNTCdivaddress"/>
        <w:pBdr>
          <w:left w:val="none" w:sz="0" w:space="20" w:color="auto"/>
        </w:pBdr>
        <w:shd w:val="clear" w:color="auto" w:fill="FFFFFF"/>
        <w:spacing w:after="240" w:line="300" w:lineRule="atLeast"/>
        <w:ind w:left="1140"/>
        <w:rPr>
          <w:rFonts w:ascii="Blinker" w:eastAsia="Blinker" w:hAnsi="Blinker" w:cs="Blinker"/>
          <w:color w:val="343B40"/>
          <w:lang w:val="it-IT"/>
        </w:rPr>
      </w:pPr>
      <w:r w:rsidRPr="004463EC">
        <w:rPr>
          <w:rStyle w:val="span"/>
          <w:rFonts w:ascii="Blinker" w:eastAsia="Blinker" w:hAnsi="Blinker" w:cs="Blinker"/>
          <w:color w:val="343B40"/>
          <w:lang w:val="it-IT"/>
        </w:rPr>
        <w:t>+393400040327</w:t>
      </w:r>
      <w:r w:rsidRPr="004463EC">
        <w:rPr>
          <w:rFonts w:ascii="Blinker" w:eastAsia="Blinker" w:hAnsi="Blinker" w:cs="Blinker"/>
          <w:color w:val="343B40"/>
          <w:lang w:val="it-IT"/>
        </w:rPr>
        <w:t xml:space="preserve"> </w:t>
      </w:r>
      <w:r>
        <w:rPr>
          <w:rFonts w:ascii="Blinker" w:eastAsia="Blinker" w:hAnsi="Blinker" w:cs="Blinker"/>
          <w:color w:val="343B40"/>
          <w:lang w:val="it-IT"/>
        </w:rPr>
        <w:t xml:space="preserve">| </w:t>
      </w:r>
      <w:r w:rsidR="003B578F" w:rsidRPr="004463EC">
        <w:rPr>
          <w:rStyle w:val="span"/>
          <w:rFonts w:ascii="Blinker" w:eastAsia="Blinker" w:hAnsi="Blinker" w:cs="Blinker"/>
          <w:color w:val="343B40"/>
          <w:lang w:val="it-IT"/>
        </w:rPr>
        <w:t>ignazio.ingenito@gmail.com</w:t>
      </w:r>
      <w:r w:rsidR="003B578F" w:rsidRPr="004463EC">
        <w:rPr>
          <w:rFonts w:ascii="Blinker" w:eastAsia="Blinker" w:hAnsi="Blinker" w:cs="Blinker"/>
          <w:color w:val="343B40"/>
          <w:lang w:val="it-IT"/>
        </w:rPr>
        <w:br/>
      </w:r>
      <w:r w:rsidR="003B578F" w:rsidRPr="004463EC">
        <w:rPr>
          <w:rStyle w:val="span"/>
          <w:rFonts w:ascii="Blinker" w:eastAsia="Blinker" w:hAnsi="Blinker" w:cs="Blinker"/>
          <w:color w:val="343B40"/>
          <w:lang w:val="it-IT"/>
        </w:rPr>
        <w:t>25058, Sulzano Italia</w:t>
      </w:r>
      <w:r w:rsidRPr="004463EC">
        <w:rPr>
          <w:rStyle w:val="span"/>
          <w:rFonts w:ascii="Blinker" w:eastAsia="Blinker" w:hAnsi="Blinker" w:cs="Blinker"/>
          <w:color w:val="343B40"/>
          <w:lang w:val="it-IT"/>
        </w:rPr>
        <w:br/>
        <w:t>https://www.linkedin.com/in/ignazio-ingenito</w:t>
      </w:r>
      <w:r w:rsidR="003B578F" w:rsidRPr="004463EC">
        <w:rPr>
          <w:rFonts w:ascii="Blinker" w:eastAsia="Blinker" w:hAnsi="Blinker" w:cs="Blinker"/>
          <w:color w:val="343B40"/>
          <w:lang w:val="it-IT"/>
        </w:rPr>
        <w:t xml:space="preserve"> </w:t>
      </w: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:rsidRPr="00012261" w14:paraId="1C27D8F2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E6310B" w14:textId="77777777" w:rsidR="00293F32" w:rsidRPr="004463EC" w:rsidRDefault="00293F32">
            <w:pP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F45D9E" w14:textId="77777777" w:rsidR="00293F32" w:rsidRPr="004463EC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58240" behindDoc="0" locked="0" layoutInCell="1" allowOverlap="1" wp14:anchorId="5D8CA1F9" wp14:editId="772EA5A5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0</wp:posOffset>
                  </wp:positionV>
                  <wp:extent cx="152213" cy="279211"/>
                  <wp:effectExtent l="0" t="0" r="0" b="0"/>
                  <wp:wrapNone/>
                  <wp:docPr id="100001" name="Immagin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27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2FB86272" w14:textId="77777777" w:rsidR="00293F32" w:rsidRPr="004463EC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  <w:t>Profilo Professionale</w:t>
            </w:r>
          </w:p>
          <w:p w14:paraId="4FA5868E" w14:textId="7853A29D" w:rsidR="00293F32" w:rsidRPr="004463EC" w:rsidRDefault="003B578F">
            <w:pPr>
              <w:pStyle w:val="p"/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 xml:space="preserve">Senior Technology </w:t>
            </w:r>
            <w:r>
              <w:rPr>
                <w:rStyle w:val="divdocumentsectionparagraphWrapper"/>
                <w:rFonts w:ascii="Segoe UI" w:eastAsia="Blinker" w:hAnsi="Segoe UI" w:cs="Segoe UI"/>
                <w:color w:val="343B40"/>
                <w:lang w:val="it-IT"/>
              </w:rPr>
              <w:t>&amp;</w:t>
            </w: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 xml:space="preserve"> Engineering Leader con oltre 25 anni di esperienza tra banking, fintech, software engineering, cloud e trasformazione digitale. Background da CTO e startupper, con forte attitudine a R</w:t>
            </w:r>
            <w:r>
              <w:rPr>
                <w:rStyle w:val="divdocumentsectionparagraphWrapper"/>
                <w:rFonts w:ascii="Segoe UI" w:eastAsia="Blinker" w:hAnsi="Segoe UI" w:cs="Segoe UI"/>
                <w:color w:val="343B40"/>
                <w:lang w:val="it-IT"/>
              </w:rPr>
              <w:t>&amp;</w:t>
            </w: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D, sperimentazione tecnologica e costruzione di piattaforme digitali. Ho guidato team, fornitori e stakeholder internazionali in Italia, Svizzera, Regno Unito e Olanda, operando in contesti regolati, startup deep-tech e aziende software.</w:t>
            </w:r>
          </w:p>
          <w:p w14:paraId="3E5F19E7" w14:textId="77777777" w:rsidR="00293F32" w:rsidRPr="004463EC" w:rsidRDefault="003B578F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before="100" w:line="300" w:lineRule="atLeast"/>
              <w:ind w:left="660" w:hanging="410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Leadership tecnica e organizzativa su team interni, fornitori e gruppi distribuiti.</w:t>
            </w:r>
          </w:p>
          <w:p w14:paraId="61719765" w14:textId="77777777" w:rsidR="00293F32" w:rsidRPr="004463EC" w:rsidRDefault="003B578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660" w:hanging="410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Esperienza end-to-end: assessment, pre-sales, architettura, delivery, piattaforme cloud e AI.</w:t>
            </w:r>
          </w:p>
          <w:p w14:paraId="5DC9EDC8" w14:textId="77777777" w:rsidR="00293F32" w:rsidRPr="004463EC" w:rsidRDefault="003B578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660" w:hanging="410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Background internazionale diretto: Londra, Lugano, Amsterdam.</w:t>
            </w:r>
          </w:p>
          <w:p w14:paraId="26B407AC" w14:textId="77777777" w:rsidR="00293F32" w:rsidRPr="004463EC" w:rsidRDefault="003B578F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660" w:hanging="410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Focus attuale su Cloud, Kubernetes, AI/document intelligence, data platform e fintech.</w:t>
            </w:r>
          </w:p>
        </w:tc>
      </w:tr>
    </w:tbl>
    <w:p w14:paraId="790D3F01" w14:textId="77777777" w:rsidR="00293F32" w:rsidRPr="00B030B9" w:rsidRDefault="00293F32">
      <w:pPr>
        <w:rPr>
          <w:vanish/>
          <w:lang w:val="it-IT"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:rsidRPr="00012261" w14:paraId="0DA0EFAB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36F69D" w14:textId="77777777" w:rsidR="00293F32" w:rsidRPr="00B030B9" w:rsidRDefault="00293F32">
            <w:pP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9F9238" w14:textId="77777777" w:rsidR="00293F32" w:rsidRPr="00B030B9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61312" behindDoc="0" locked="0" layoutInCell="1" allowOverlap="1" wp14:anchorId="3F46E66C" wp14:editId="1E029B46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133350</wp:posOffset>
                  </wp:positionV>
                  <wp:extent cx="152213" cy="152297"/>
                  <wp:effectExtent l="0" t="0" r="0" b="0"/>
                  <wp:wrapNone/>
                  <wp:docPr id="100007" name="Immagin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15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0BB93621" w14:textId="77777777" w:rsidR="00293F32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</w:rPr>
            </w:pPr>
            <w:r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</w:rPr>
              <w:t>Competenze</w:t>
            </w:r>
          </w:p>
          <w:tbl>
            <w:tblPr>
              <w:tblStyle w:val="document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748"/>
              <w:gridCol w:w="300"/>
              <w:gridCol w:w="4748"/>
            </w:tblGrid>
            <w:tr w:rsidR="00293F32" w14:paraId="71735F9C" w14:textId="77777777">
              <w:trPr>
                <w:tblCellSpacing w:w="0" w:type="dxa"/>
              </w:trPr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5E43EA" w14:textId="2DE63227" w:rsidR="00293F32" w:rsidRDefault="003B578F">
                  <w:pPr>
                    <w:pStyle w:val="divdocumentulli"/>
                    <w:numPr>
                      <w:ilvl w:val="0"/>
                      <w:numId w:val="3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Leadership </w:t>
                  </w:r>
                  <w:r>
                    <w:rPr>
                      <w:rStyle w:val="span"/>
                      <w:rFonts w:ascii="Segoe UI" w:eastAsia="Blinker" w:hAnsi="Segoe UI" w:cs="Segoe UI"/>
                      <w:b/>
                      <w:bCs/>
                      <w:color w:val="343B40"/>
                    </w:rPr>
                    <w:t>&amp;</w:t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 IT Governance: </w:t>
                  </w:r>
                  <w:r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Team leadership, roadmap, delivery, stakeholder management internazionale, change management, vendor management, coaching.</w:t>
                  </w:r>
                </w:p>
                <w:p w14:paraId="4A603D20" w14:textId="77777777" w:rsidR="00293F32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15DBA6" w14:textId="77777777" w:rsidR="00293F32" w:rsidRDefault="00293F32"/>
              </w:tc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986625" w14:textId="70167121" w:rsidR="00293F32" w:rsidRDefault="003B578F">
                  <w:pPr>
                    <w:pStyle w:val="divdocumentulli"/>
                    <w:numPr>
                      <w:ilvl w:val="0"/>
                      <w:numId w:val="4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Cloud, DevOps </w:t>
                  </w:r>
                  <w:r>
                    <w:rPr>
                      <w:rStyle w:val="span"/>
                      <w:rFonts w:ascii="Segoe UI" w:eastAsia="Blinker" w:hAnsi="Segoe UI" w:cs="Segoe UI"/>
                      <w:b/>
                      <w:bCs/>
                      <w:color w:val="343B40"/>
                    </w:rPr>
                    <w:t>&amp;</w:t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 Infrastruttura: </w:t>
                  </w:r>
                  <w:r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AWS (EKS, ECS, Lambda, S3, DynamoDB, Step Functions), Kubernetes, ArgoCD, CI/CD, Docker, Terraform/OpenTofu, GitOps, observability, backup/restore, secret management.</w:t>
                  </w:r>
                </w:p>
                <w:p w14:paraId="1F935011" w14:textId="77777777" w:rsidR="00293F32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</w:rPr>
                  </w:pPr>
                </w:p>
              </w:tc>
            </w:tr>
            <w:tr w:rsidR="00293F32" w:rsidRPr="006C78BE" w14:paraId="4707F1EA" w14:textId="77777777">
              <w:trPr>
                <w:tblCellSpacing w:w="0" w:type="dxa"/>
              </w:trPr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27CFCA" w14:textId="163D6346" w:rsidR="00293F32" w:rsidRDefault="003B578F">
                  <w:pPr>
                    <w:pStyle w:val="divdocumentulli"/>
                    <w:numPr>
                      <w:ilvl w:val="0"/>
                      <w:numId w:val="5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AI, Data Engineering </w:t>
                  </w:r>
                  <w:r>
                    <w:rPr>
                      <w:rStyle w:val="span"/>
                      <w:rFonts w:ascii="Segoe UI" w:eastAsia="Blinker" w:hAnsi="Segoe UI" w:cs="Segoe UI"/>
                      <w:b/>
                      <w:bCs/>
                      <w:color w:val="343B40"/>
                    </w:rPr>
                    <w:t>&amp;</w:t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 Core Software: </w:t>
                  </w:r>
                  <w:r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Python, FastAPI, TypeScript, React, Next.js, .NET/C#, Java/Spring, Go, LLM, OCR/PDF, n8n, Playwright, OutSystems, AI-assisted development.</w:t>
                  </w:r>
                </w:p>
                <w:p w14:paraId="7C5B7CC7" w14:textId="77777777" w:rsidR="00293F32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CEDCFF" w14:textId="77777777" w:rsidR="00293F32" w:rsidRDefault="00293F32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010279" w14:textId="59AED73D" w:rsidR="00293F32" w:rsidRPr="00012261" w:rsidRDefault="003B578F">
                  <w:pPr>
                    <w:pStyle w:val="divdocumentulli"/>
                    <w:numPr>
                      <w:ilvl w:val="0"/>
                      <w:numId w:val="6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</w:rPr>
                  </w:pP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>Sistemi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 Enterprise </w:t>
                  </w:r>
                  <w:r w:rsidRPr="00012261">
                    <w:rPr>
                      <w:rStyle w:val="span"/>
                      <w:rFonts w:ascii="Segoe UI" w:eastAsia="Blinker" w:hAnsi="Segoe UI" w:cs="Segoe UI"/>
                      <w:b/>
                      <w:bCs/>
                      <w:color w:val="343B40"/>
                    </w:rPr>
                    <w:t>&amp;</w:t>
                  </w:r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</w:rPr>
                    <w:t xml:space="preserve"> Data Platform: </w:t>
                  </w:r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 xml:space="preserve">PostgreSQL, Oracle, MySQL, SQL Server, MariaDB, SAP HANA, Bloomberg API,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Dagster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 xml:space="preserve">,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dbt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 xml:space="preserve">,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Metabase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 xml:space="preserve">,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NocoDB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</w:rPr>
                    <w:t>, API contracts, RLS.</w:t>
                  </w:r>
                </w:p>
                <w:p w14:paraId="4CC89BA5" w14:textId="77777777" w:rsidR="00293F32" w:rsidRPr="00012261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</w:rPr>
                  </w:pPr>
                </w:p>
              </w:tc>
            </w:tr>
            <w:tr w:rsidR="00293F32" w:rsidRPr="00012261" w14:paraId="54224CFB" w14:textId="77777777">
              <w:trPr>
                <w:tblCellSpacing w:w="0" w:type="dxa"/>
              </w:trPr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D88A35" w14:textId="680C91AF" w:rsidR="00293F32" w:rsidRPr="00012261" w:rsidRDefault="003B578F">
                  <w:pPr>
                    <w:pStyle w:val="divdocumentulli"/>
                    <w:numPr>
                      <w:ilvl w:val="0"/>
                      <w:numId w:val="7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  <w:lang w:val="it-IT"/>
                    </w:rPr>
                  </w:pPr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  <w:lang w:val="it-IT"/>
                    </w:rPr>
                    <w:t xml:space="preserve">Governance tecnica: </w:t>
                  </w:r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>ADR, code review, sicurezza applicativa, standard tecnici, documentazione architetturale.</w:t>
                  </w:r>
                </w:p>
                <w:p w14:paraId="0C3AD1D3" w14:textId="77777777" w:rsidR="00293F32" w:rsidRPr="00012261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  <w:lang w:val="it-IT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903277" w14:textId="77777777" w:rsidR="00293F32" w:rsidRPr="00012261" w:rsidRDefault="00293F32">
                  <w:pPr>
                    <w:rPr>
                      <w:lang w:val="it-IT"/>
                    </w:rPr>
                  </w:pPr>
                </w:p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ECDC85" w14:textId="13C5904E" w:rsidR="00293F32" w:rsidRPr="00012261" w:rsidRDefault="003B578F">
                  <w:pPr>
                    <w:pStyle w:val="divdocument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before="100" w:line="300" w:lineRule="atLeast"/>
                    <w:ind w:left="410" w:hanging="410"/>
                    <w:rPr>
                      <w:rStyle w:val="span"/>
                      <w:rFonts w:ascii="Blinker" w:eastAsia="Blinker" w:hAnsi="Blinker" w:cs="Blinker"/>
                      <w:color w:val="343B40"/>
                      <w:lang w:val="it-IT"/>
                    </w:rPr>
                  </w:pPr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  <w:lang w:val="it-IT"/>
                    </w:rPr>
                    <w:t xml:space="preserve">Settori </w:t>
                  </w:r>
                  <w:r w:rsidRPr="00012261">
                    <w:rPr>
                      <w:rStyle w:val="span"/>
                      <w:rFonts w:ascii="Segoe UI" w:eastAsia="Blinker" w:hAnsi="Segoe UI" w:cs="Segoe UI"/>
                      <w:b/>
                      <w:bCs/>
                      <w:color w:val="343B40"/>
                      <w:lang w:val="it-IT"/>
                    </w:rPr>
                    <w:t>&amp;</w:t>
                  </w:r>
                  <w:r w:rsidRPr="00012261">
                    <w:rPr>
                      <w:rStyle w:val="span"/>
                      <w:rFonts w:ascii="Blinker" w:eastAsia="Blinker" w:hAnsi="Blinker" w:cs="Blinker"/>
                      <w:b/>
                      <w:bCs/>
                      <w:color w:val="343B40"/>
                      <w:lang w:val="it-IT"/>
                    </w:rPr>
                    <w:t xml:space="preserve"> contesti: </w:t>
                  </w:r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 xml:space="preserve">Fintech, banking, private banking,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>digital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 xml:space="preserve"> </w:t>
                  </w:r>
                  <w:proofErr w:type="spellStart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>transformation</w:t>
                  </w:r>
                  <w:proofErr w:type="spellEnd"/>
                  <w:r w:rsidRPr="00012261">
                    <w:rPr>
                      <w:rStyle w:val="span"/>
                      <w:rFonts w:ascii="Blinker" w:eastAsia="Blinker" w:hAnsi="Blinker" w:cs="Blinker"/>
                      <w:bCs/>
                      <w:color w:val="343B40"/>
                      <w:lang w:val="it-IT"/>
                    </w:rPr>
                    <w:t>, startup SaaS, logistica avanzata, AI/ML applicata.</w:t>
                  </w:r>
                </w:p>
                <w:p w14:paraId="76D49342" w14:textId="77777777" w:rsidR="00293F32" w:rsidRPr="00012261" w:rsidRDefault="00293F32">
                  <w:pPr>
                    <w:pStyle w:val="div"/>
                    <w:spacing w:line="20" w:lineRule="exact"/>
                    <w:rPr>
                      <w:rStyle w:val="documentskli-secparagraph"/>
                      <w:rFonts w:ascii="Blinker" w:eastAsia="Blinker" w:hAnsi="Blinker" w:cs="Blinker"/>
                      <w:color w:val="343B40"/>
                      <w:lang w:val="it-IT"/>
                    </w:rPr>
                  </w:pPr>
                </w:p>
              </w:tc>
            </w:tr>
          </w:tbl>
          <w:p w14:paraId="42F00948" w14:textId="77777777" w:rsidR="00293F32" w:rsidRPr="00012261" w:rsidRDefault="00293F32">
            <w:pPr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</w:pPr>
          </w:p>
        </w:tc>
      </w:tr>
    </w:tbl>
    <w:p w14:paraId="721724CC" w14:textId="77777777" w:rsidR="00293F32" w:rsidRPr="00012261" w:rsidRDefault="00293F32">
      <w:pPr>
        <w:rPr>
          <w:vanish/>
          <w:lang w:val="it-IT"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:rsidRPr="00012261" w14:paraId="6C18DDE9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EB905B" w14:textId="77777777" w:rsidR="00293F32" w:rsidRPr="00012261" w:rsidRDefault="00293F32">
            <w:pP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0DE2C6" w14:textId="77777777" w:rsidR="00293F32" w:rsidRPr="00012261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62336" behindDoc="0" locked="0" layoutInCell="1" allowOverlap="1" wp14:anchorId="650B7E54" wp14:editId="04FA5BAC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133350</wp:posOffset>
                  </wp:positionV>
                  <wp:extent cx="152213" cy="152297"/>
                  <wp:effectExtent l="0" t="0" r="0" b="0"/>
                  <wp:wrapNone/>
                  <wp:docPr id="100009" name="Immagin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15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53C1BF8A" w14:textId="77777777" w:rsidR="00293F32" w:rsidRPr="00012261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</w:pPr>
            <w:r w:rsidRPr="00012261">
              <w:rPr>
                <w:rStyle w:val="span"/>
                <w:rFonts w:ascii="Blinker" w:eastAsia="Blinker" w:hAnsi="Blinker" w:cs="Blinker"/>
                <w:b/>
                <w:bCs/>
                <w:caps/>
                <w:color w:val="102A73"/>
                <w:sz w:val="28"/>
                <w:szCs w:val="28"/>
                <w:lang w:val="it-IT"/>
              </w:rPr>
              <w:t>Esperienza Professionale</w:t>
            </w:r>
          </w:p>
          <w:p w14:paraId="4ADDE37B" w14:textId="2F8572E8" w:rsidR="00293F32" w:rsidRPr="004463EC" w:rsidRDefault="003B578F">
            <w:pPr>
              <w:pStyle w:val="divdocumentsinglecolumn"/>
              <w:tabs>
                <w:tab w:val="right" w:pos="9756"/>
              </w:tabs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jobtitle"/>
                <w:rFonts w:ascii="Blinker" w:eastAsia="Blinker" w:hAnsi="Blinker" w:cs="Blinker"/>
                <w:color w:val="343B40"/>
                <w:lang w:val="it-IT"/>
              </w:rPr>
              <w:t xml:space="preserve">Innovation </w:t>
            </w:r>
            <w:r>
              <w:rPr>
                <w:rStyle w:val="jobtitle"/>
                <w:rFonts w:ascii="Segoe UI" w:eastAsia="Blinker" w:hAnsi="Segoe UI" w:cs="Segoe UI"/>
                <w:color w:val="343B40"/>
                <w:sz w:val="22"/>
                <w:szCs w:val="22"/>
                <w:lang w:val="it-IT"/>
              </w:rPr>
              <w:t>&amp;</w:t>
            </w:r>
            <w:r w:rsidRPr="004463EC">
              <w:rPr>
                <w:rStyle w:val="jobtitle"/>
                <w:rFonts w:ascii="Blinker" w:eastAsia="Blinker" w:hAnsi="Blinker" w:cs="Blinker"/>
                <w:color w:val="343B40"/>
                <w:lang w:val="it-IT"/>
              </w:rPr>
              <w:t xml:space="preserve"> Change Manager</w:t>
            </w:r>
            <w:r w:rsidR="006C78BE" w:rsidRPr="006C78BE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| </w:t>
            </w:r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 xml:space="preserve">TXT </w:t>
            </w:r>
            <w:proofErr w:type="spellStart"/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>Novigo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- Brescia</w:t>
            </w:r>
            <w:r w:rsidRPr="004463EC">
              <w:rPr>
                <w:rStyle w:val="singlecolumnspanpaddedlinenth-child1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  <w:lang w:val="it-IT"/>
              </w:rPr>
              <w:t>01/2026 - oggi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</w:p>
          <w:p w14:paraId="3D6CB110" w14:textId="77777777" w:rsidR="00293F32" w:rsidRPr="004463EC" w:rsidRDefault="003B578F" w:rsidP="00DB7CC2">
            <w:pPr>
              <w:pStyle w:val="divdocumentulli"/>
              <w:numPr>
                <w:ilvl w:val="0"/>
                <w:numId w:val="9"/>
              </w:numPr>
              <w:spacing w:before="100" w:line="300" w:lineRule="atLeast"/>
              <w:ind w:left="458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Guido attività di pre-sales tecnico, impostazione architetturale e change management per clienti in ambito credito, fintech e non-performing loan, con focus su iniziative ad alta componente innovativa.</w:t>
            </w:r>
          </w:p>
          <w:p w14:paraId="0DD18251" w14:textId="77777777" w:rsidR="00293F32" w:rsidRPr="004463EC" w:rsidRDefault="003B578F" w:rsidP="00DB7CC2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472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Coordino 3 team, con perimetro variabile tra 8 e 15 persone, coinvolgendo risorse interne, team esterni del gruppo e risorse estere in Time </w:t>
            </w:r>
            <w:r>
              <w:rPr>
                <w:rStyle w:val="span"/>
                <w:rFonts w:ascii="Segoe UI" w:eastAsia="Blinker" w:hAnsi="Segoe UI" w:cs="Segoe UI"/>
                <w:color w:val="343B40"/>
                <w:lang w:val="it-IT"/>
              </w:rPr>
              <w:t>&amp;</w:t>
            </w: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Material, incluse attività con team in Spagna.</w:t>
            </w:r>
          </w:p>
          <w:p w14:paraId="39810630" w14:textId="77777777" w:rsidR="00293F32" w:rsidRPr="004463EC" w:rsidRDefault="003B578F" w:rsidP="00DB7CC2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472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Lavoro su iniziative AI/document intelligence, cloud, Kubernetes, data platform, assessment architetturali e prototipazione, collegando esigenze di business, vincoli tecnici e sostenibilità della delivery.</w:t>
            </w:r>
          </w:p>
          <w:p w14:paraId="25D73216" w14:textId="77777777" w:rsidR="00293F32" w:rsidRPr="004463EC" w:rsidRDefault="003B578F" w:rsidP="00DB7CC2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472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lastRenderedPageBreak/>
              <w:t>Nei primi mesi del 2026 ho supportato un portafoglio di iniziative su più clienti, contribuendo alla produzione di assessment, offerte tecniche, roadmap, workshop, POC e prototipi riusabili a supporto di clienti e R</w:t>
            </w:r>
            <w:r>
              <w:rPr>
                <w:rStyle w:val="span"/>
                <w:rFonts w:ascii="Segoe UI" w:eastAsia="Blinker" w:hAnsi="Segoe UI" w:cs="Segoe UI"/>
                <w:color w:val="343B40"/>
                <w:lang w:val="it-IT"/>
              </w:rPr>
              <w:t>&amp;</w:t>
            </w: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D interna.</w:t>
            </w:r>
          </w:p>
          <w:p w14:paraId="4BA936E1" w14:textId="7F6E8BFA" w:rsidR="00293F32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jobtitle"/>
                <w:rFonts w:ascii="Blinker" w:eastAsia="Blinker" w:hAnsi="Blinker" w:cs="Blinker"/>
                <w:color w:val="343B40"/>
              </w:rPr>
              <w:t>Manager of DevOps Competence Center</w:t>
            </w:r>
            <w:r w:rsidR="006C78BE">
              <w:rPr>
                <w:rStyle w:val="span"/>
                <w:rFonts w:ascii="Blinker" w:eastAsia="Blinker" w:hAnsi="Blinker" w:cs="Blinker"/>
                <w:color w:val="343B40"/>
              </w:rPr>
              <w:t xml:space="preserve"> | </w:t>
            </w:r>
            <w:r>
              <w:rPr>
                <w:rStyle w:val="companyname"/>
                <w:rFonts w:ascii="Blinker" w:eastAsia="Blinker" w:hAnsi="Blinker" w:cs="Blinker"/>
              </w:rPr>
              <w:t xml:space="preserve">OCS </w:t>
            </w:r>
            <w:proofErr w:type="spellStart"/>
            <w:r>
              <w:rPr>
                <w:rStyle w:val="companyname"/>
                <w:rFonts w:ascii="Blinker" w:eastAsia="Blinker" w:hAnsi="Blinker" w:cs="Blinker"/>
              </w:rPr>
              <w:t>SpA</w:t>
            </w:r>
            <w:proofErr w:type="spellEnd"/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- Brescia</w:t>
            </w:r>
            <w:r>
              <w:rPr>
                <w:rStyle w:val="singlecolumnspanpaddedlinenth-child1"/>
                <w:rFonts w:ascii="Blinker" w:eastAsia="Blinker" w:hAnsi="Blinker" w:cs="Blinker"/>
                <w:color w:val="343B40"/>
              </w:rPr>
              <w:t xml:space="preserve"> 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</w:rPr>
              <w:t>10/2021 - 01/2026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 xml:space="preserve"> </w:t>
            </w:r>
          </w:p>
          <w:p w14:paraId="35AB3B1E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Responsabile del DevOps Competence Center, con mandato su progettazione, governance e diffusione delle pratiche DevOps in contesti enterprise. Ho guidato un team diretto di 2 persone a supporto di 3 team applicativi e 3 installazioni clienti.</w:t>
            </w:r>
          </w:p>
          <w:p w14:paraId="0507BE86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Il team era owner della piattaforma interna di sviluppo e dei cluster Kubernetes aziendali, con responsabilità anche su installazioni cliente, delivery e Application Maintenance.</w:t>
            </w:r>
          </w:p>
          <w:p w14:paraId="1524DF3E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Guida della transizione da Mia-Platform a piattaforma interna su AWS EKS, con 2 cluster principali, sviluppo e produzione, circa 50 servizi e 10 applicazioni.</w:t>
            </w:r>
          </w:p>
          <w:p w14:paraId="429508B8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Il percorso ha portato all'internalizzazione delle competenze DevOps, alla dismissione della licenza Mia-Platform, alla riduzione della dipendenza da vendor e al passaggio da on-premise a cloud AWS.</w:t>
            </w:r>
          </w:p>
          <w:p w14:paraId="6A7C4159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Introduzione di un modello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GitOps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con provisioning self-service, catalogo di pipeline e Backstage per l'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autoprovisioning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da parte </w:t>
            </w:r>
            <w:proofErr w:type="gram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dei team</w:t>
            </w:r>
            <w:proofErr w:type="gram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di sviluppo.</w:t>
            </w:r>
          </w:p>
          <w:p w14:paraId="3BE3F09D" w14:textId="77777777" w:rsidR="00293F32" w:rsidRPr="004463EC" w:rsidRDefault="003B578F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Stack principale: GitLab CI, ArgoCD, ECR, Nexus, Ansible, Helm, Kustomize, Pulumi, Cilium, Prometheus, Thanos, Grafana, ELK, Loki, SonarQube, Trivy, Snyk e Semgrep.</w:t>
            </w:r>
          </w:p>
          <w:p w14:paraId="3292857C" w14:textId="77777777" w:rsidR="00293F32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jobtitle"/>
                <w:rFonts w:ascii="Blinker" w:eastAsia="Blinker" w:hAnsi="Blinker" w:cs="Blinker"/>
                <w:color w:val="343B40"/>
              </w:rPr>
              <w:t>Head of Web / Lead Web Developer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| </w:t>
            </w:r>
            <w:proofErr w:type="spellStart"/>
            <w:r>
              <w:rPr>
                <w:rStyle w:val="companyname"/>
                <w:rFonts w:ascii="Blinker" w:eastAsia="Blinker" w:hAnsi="Blinker" w:cs="Blinker"/>
              </w:rPr>
              <w:t>Mooges</w:t>
            </w:r>
            <w:proofErr w:type="spellEnd"/>
            <w:r>
              <w:rPr>
                <w:rStyle w:val="companyname"/>
                <w:rFonts w:ascii="Blinker" w:eastAsia="Blinker" w:hAnsi="Blinker" w:cs="Blinker"/>
              </w:rPr>
              <w:t xml:space="preserve"> Ltd / Hypersurfaces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- Londra</w:t>
            </w:r>
            <w:r>
              <w:rPr>
                <w:rStyle w:val="singlecolumnspanpaddedlinenth-child1"/>
                <w:rFonts w:ascii="Blinker" w:eastAsia="Blinker" w:hAnsi="Blinker" w:cs="Blinker"/>
                <w:color w:val="343B40"/>
              </w:rPr>
              <w:t xml:space="preserve"> 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</w:rPr>
              <w:t>07/2019 - 09/2021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 xml:space="preserve"> </w:t>
            </w:r>
          </w:p>
          <w:p w14:paraId="3A17C6B4" w14:textId="77777777" w:rsidR="00293F32" w:rsidRPr="004463EC" w:rsidRDefault="003B578F">
            <w:pPr>
              <w:pStyle w:val="divdocumentulli"/>
              <w:numPr>
                <w:ilvl w:val="0"/>
                <w:numId w:val="11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Responsabile dell'area web in una startup deep-tech londinese focalizzata su HyperSurfaces, tecnologia per trasformare superfici fisiche in interfacce touch tramite AI e sensori audio. La tecnologia è stata citata da TechCrunch e presentata in un TEDx talk dal founder Bruno Zamborlin.</w:t>
            </w:r>
          </w:p>
          <w:p w14:paraId="3D2ECD5E" w14:textId="77777777" w:rsidR="00293F32" w:rsidRPr="004463EC" w:rsidRDefault="003B578F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Esperienza svolta a Londra, con collaborazione diretta con founder, CEO, </w:t>
            </w:r>
            <w:proofErr w:type="gramStart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team tecnici internazionali</w:t>
            </w:r>
            <w:proofErr w:type="gramEnd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e partner di prodotto.</w:t>
            </w:r>
          </w:p>
          <w:p w14:paraId="47897128" w14:textId="77777777" w:rsidR="00293F32" w:rsidRPr="004463EC" w:rsidRDefault="003B578F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Ho coordinato 5 persone nello sviluppo degli strumenti web usati da circa 10 utenti interni e 50 utenti esterni per registrazione, campionamento, tagging e preparazione dei dataset audio destinati al training dei modelli AI.</w:t>
            </w:r>
          </w:p>
          <w:p w14:paraId="7EC6D57B" w14:textId="77777777" w:rsidR="00293F32" w:rsidRPr="004463EC" w:rsidRDefault="003B578F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Ho contribuito direttamente al software web/cloud per raccolta e post-produzione dati su Google Cloud Platform e Cloud Run, con API REST, architetture distribuite e pipeline AI/ML.</w:t>
            </w:r>
          </w:p>
          <w:p w14:paraId="2CF8DA9A" w14:textId="77777777" w:rsidR="00293F32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jobtitle"/>
                <w:rFonts w:ascii="Blinker" w:eastAsia="Blinker" w:hAnsi="Blinker" w:cs="Blinker"/>
                <w:color w:val="343B40"/>
              </w:rPr>
              <w:t>Co-Founder, CTO, Project Manager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| </w:t>
            </w:r>
            <w:r>
              <w:rPr>
                <w:rStyle w:val="companyname"/>
                <w:rFonts w:ascii="Blinker" w:eastAsia="Blinker" w:hAnsi="Blinker" w:cs="Blinker"/>
              </w:rPr>
              <w:t xml:space="preserve">O.H.C. </w:t>
            </w:r>
            <w:proofErr w:type="spellStart"/>
            <w:r>
              <w:rPr>
                <w:rStyle w:val="companyname"/>
                <w:rFonts w:ascii="Blinker" w:eastAsia="Blinker" w:hAnsi="Blinker" w:cs="Blinker"/>
              </w:rPr>
              <w:t>Srl</w:t>
            </w:r>
            <w:proofErr w:type="spellEnd"/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- Brescia</w:t>
            </w:r>
            <w:r>
              <w:rPr>
                <w:rStyle w:val="singlecolumnspanpaddedlinenth-child1"/>
                <w:rFonts w:ascii="Blinker" w:eastAsia="Blinker" w:hAnsi="Blinker" w:cs="Blinker"/>
                <w:color w:val="343B40"/>
              </w:rPr>
              <w:t xml:space="preserve"> 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</w:rPr>
              <w:t>04/2016 - 06/2019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 xml:space="preserve"> </w:t>
            </w:r>
          </w:p>
          <w:p w14:paraId="61E716CB" w14:textId="77777777" w:rsidR="00293F32" w:rsidRPr="006C78BE" w:rsidRDefault="003B578F">
            <w:pPr>
              <w:pStyle w:val="divdocumentulli"/>
              <w:numPr>
                <w:ilvl w:val="0"/>
                <w:numId w:val="12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6C78BE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Co-founder e CTO di O.H.C., startup tecnologica che ha sviluppato ELIWMS, piattaforma SaaS per </w:t>
            </w:r>
            <w:proofErr w:type="spellStart"/>
            <w:r w:rsidRPr="006C78BE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warehouse</w:t>
            </w:r>
            <w:proofErr w:type="spellEnd"/>
            <w:r w:rsidRPr="006C78BE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management e supply chain basata su Google Cloud Platform, AI, machine learning e cloud computing.</w:t>
            </w:r>
          </w:p>
          <w:p w14:paraId="79624335" w14:textId="77777777" w:rsidR="00293F32" w:rsidRPr="004463EC" w:rsidRDefault="003B578F">
            <w:pPr>
              <w:pStyle w:val="divdocumentulli"/>
              <w:numPr>
                <w:ilvl w:val="0"/>
                <w:numId w:val="12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Ho definito la visione tecnologica, l'architettura cloud-native su Google Cloud Platform, lo sviluppo prodotto e la roadmap tecnica, coordinando </w:t>
            </w:r>
            <w:proofErr w:type="gramStart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un team</w:t>
            </w:r>
            <w:proofErr w:type="gramEnd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di </w:t>
            </w:r>
            <w:proofErr w:type="gramStart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5</w:t>
            </w:r>
            <w:proofErr w:type="gramEnd"/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persone.</w:t>
            </w:r>
          </w:p>
          <w:p w14:paraId="49B943CF" w14:textId="77777777" w:rsidR="00293F32" w:rsidRPr="004463EC" w:rsidRDefault="003B578F">
            <w:pPr>
              <w:pStyle w:val="divdocumentulli"/>
              <w:numPr>
                <w:ilvl w:val="0"/>
                <w:numId w:val="12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La piattaforma è stata portata dall'idea al mercato in meno di due anni, arrivando a 3 clienti, 5 magazzini e circa 65 utenti.</w:t>
            </w:r>
          </w:p>
          <w:p w14:paraId="636B4A44" w14:textId="77777777" w:rsidR="00293F32" w:rsidRPr="004463EC" w:rsidRDefault="003B578F">
            <w:pPr>
              <w:pStyle w:val="divdocumentulli"/>
              <w:numPr>
                <w:ilvl w:val="0"/>
                <w:numId w:val="12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Gestione di ordini, movimentazione e processi logistici operativi per magazzini medio-piccoli.</w:t>
            </w:r>
          </w:p>
          <w:p w14:paraId="260D0C63" w14:textId="77777777" w:rsidR="00293F32" w:rsidRPr="004463EC" w:rsidRDefault="003B578F">
            <w:pPr>
              <w:pStyle w:val="divdocumentulli"/>
              <w:numPr>
                <w:ilvl w:val="0"/>
                <w:numId w:val="12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Nel 2017 ELIWMS è stata selezionata da Google Cloud come customer story cloud; nel 2018 ingresso di Digital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Magics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nel capitale.</w:t>
            </w:r>
          </w:p>
          <w:p w14:paraId="5DA10B34" w14:textId="77777777" w:rsidR="00293F32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jobtitle"/>
                <w:rFonts w:ascii="Blinker" w:eastAsia="Blinker" w:hAnsi="Blinker" w:cs="Blinker"/>
                <w:color w:val="343B40"/>
              </w:rPr>
              <w:t>CTO, Project Manager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| </w:t>
            </w:r>
            <w:proofErr w:type="spellStart"/>
            <w:r>
              <w:rPr>
                <w:rStyle w:val="companyname"/>
                <w:rFonts w:ascii="Blinker" w:eastAsia="Blinker" w:hAnsi="Blinker" w:cs="Blinker"/>
              </w:rPr>
              <w:t>Sagres</w:t>
            </w:r>
            <w:proofErr w:type="spellEnd"/>
            <w:r>
              <w:rPr>
                <w:rStyle w:val="companyname"/>
                <w:rFonts w:ascii="Blinker" w:eastAsia="Blinker" w:hAnsi="Blinker" w:cs="Blinker"/>
              </w:rPr>
              <w:t xml:space="preserve"> Securities SA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- Lugano</w:t>
            </w:r>
            <w:r>
              <w:rPr>
                <w:rStyle w:val="singlecolumnspanpaddedlinenth-child1"/>
                <w:rFonts w:ascii="Blinker" w:eastAsia="Blinker" w:hAnsi="Blinker" w:cs="Blinker"/>
                <w:color w:val="343B40"/>
              </w:rPr>
              <w:t xml:space="preserve"> 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</w:rPr>
              <w:t>04/2011 - 04/2016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 xml:space="preserve"> </w:t>
            </w:r>
          </w:p>
          <w:p w14:paraId="0637B08C" w14:textId="77777777" w:rsidR="00293F32" w:rsidRPr="004463EC" w:rsidRDefault="003B578F">
            <w:pPr>
              <w:pStyle w:val="divdocumentulli"/>
              <w:numPr>
                <w:ilvl w:val="0"/>
                <w:numId w:val="13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CTO e Project Manager in un gruppo finanziario internazionale attivo su intermediazione, advisory e private banking, con controparti in Europa, USA, Cayman, Hong Kong, Singapore e Malta.</w:t>
            </w:r>
          </w:p>
          <w:p w14:paraId="217C987E" w14:textId="77777777" w:rsidR="00293F32" w:rsidRPr="004463EC" w:rsidRDefault="003B578F">
            <w:pPr>
              <w:pStyle w:val="divdocumentulli"/>
              <w:numPr>
                <w:ilvl w:val="0"/>
                <w:numId w:val="13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Esperienza basata a Lugano, su piattaforme finanziarie, stakeholder internazionali e controparti multi-giurisdizione.</w:t>
            </w:r>
          </w:p>
          <w:p w14:paraId="43F2E500" w14:textId="77777777" w:rsidR="00293F32" w:rsidRPr="004463EC" w:rsidRDefault="003B578F">
            <w:pPr>
              <w:pStyle w:val="divdocumentulli"/>
              <w:numPr>
                <w:ilvl w:val="0"/>
                <w:numId w:val="13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lastRenderedPageBreak/>
              <w:t>Responsabile dei sistemi core business per settlement ordini, gestioni patrimoniali, fondi interni, trading e risk management, con responsabilità anche su sicurezza delle informazioni, governance IT complessiva e integrazioni finanziarie.</w:t>
            </w:r>
          </w:p>
          <w:p w14:paraId="584818ED" w14:textId="77777777" w:rsidR="00293F32" w:rsidRPr="004463EC" w:rsidRDefault="003B578F">
            <w:pPr>
              <w:pStyle w:val="divdocumentulli"/>
              <w:numPr>
                <w:ilvl w:val="0"/>
                <w:numId w:val="13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Coordinamento di 5 persone, 3 </w:t>
            </w:r>
            <w:proofErr w:type="gram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team</w:t>
            </w:r>
            <w:proofErr w:type="gram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e circa 15 fornitori tra tecnologia,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operations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e fornitori specialistici.</w:t>
            </w:r>
          </w:p>
          <w:p w14:paraId="60F11376" w14:textId="77777777" w:rsidR="00293F32" w:rsidRPr="004463EC" w:rsidRDefault="003B578F">
            <w:pPr>
              <w:pStyle w:val="divdocumentulli"/>
              <w:numPr>
                <w:ilvl w:val="0"/>
                <w:numId w:val="13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Integrazioni con Bloomberg POMS,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settlement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, portfolio management, P</w:t>
            </w:r>
            <w:r>
              <w:rPr>
                <w:rStyle w:val="jobtitle"/>
                <w:rFonts w:ascii="Segoe UI" w:hAnsi="Segoe UI" w:cs="Segoe UI"/>
                <w:b w:val="0"/>
                <w:bCs w:val="0"/>
                <w:sz w:val="22"/>
                <w:szCs w:val="22"/>
                <w:lang w:val="it-IT"/>
              </w:rPr>
              <w:t>&amp;</w:t>
            </w: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L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analysis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, riconciliazione real-time e primarie controparti bancarie svizzere e internazionali.</w:t>
            </w:r>
          </w:p>
          <w:p w14:paraId="1B848E21" w14:textId="77777777" w:rsidR="00293F32" w:rsidRPr="004463EC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jobtitle"/>
                <w:rFonts w:ascii="Blinker" w:eastAsia="Blinker" w:hAnsi="Blinker" w:cs="Blinker"/>
                <w:color w:val="343B40"/>
                <w:lang w:val="it-IT"/>
              </w:rPr>
              <w:t>Senior Developer, Team Leader, Project Manager</w:t>
            </w: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| </w:t>
            </w:r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>Banca Monte dei Paschi di Siena | Banca Antonveneta / ABN AMRO</w:t>
            </w:r>
            <w:r w:rsidRPr="004463EC">
              <w:rPr>
                <w:rStyle w:val="singlecolumnspanpaddedlinenth-child1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  <w:lang w:val="it-IT"/>
              </w:rPr>
              <w:t>12/2003 - 04/2011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</w:p>
          <w:p w14:paraId="474D4FEB" w14:textId="77777777" w:rsidR="00293F32" w:rsidRPr="004463EC" w:rsidRDefault="003B578F">
            <w:pPr>
              <w:pStyle w:val="divdocumentulli"/>
              <w:numPr>
                <w:ilvl w:val="0"/>
                <w:numId w:val="14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Ruolo di coordinamento in programmi strategici del gruppo, tra acquisizione, integrazione bancaria, market access e startup di nuove divisioni.</w:t>
            </w:r>
          </w:p>
          <w:p w14:paraId="7BFFD298" w14:textId="77777777" w:rsidR="00293F32" w:rsidRPr="004463EC" w:rsidRDefault="003B578F">
            <w:pPr>
              <w:pStyle w:val="divdocumentulli"/>
              <w:numPr>
                <w:ilvl w:val="0"/>
                <w:numId w:val="14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Nell'acquisizione e integrazione di Banca 121 in MPS mi sono occupato di assessment IT e valutazione degli asset applicativi da dismettere, integrare o evolvere.</w:t>
            </w:r>
          </w:p>
          <w:p w14:paraId="203F0476" w14:textId="77777777" w:rsidR="00293F32" w:rsidRPr="004463EC" w:rsidRDefault="003B578F">
            <w:pPr>
              <w:pStyle w:val="divdocumentulli"/>
              <w:numPr>
                <w:ilvl w:val="0"/>
                <w:numId w:val="14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Esperienza basata in Olanda, ad Amsterdam, su progetti IT per il private banking, in collaborazione con team olandesi di analisi, sviluppo, project management e coordinamento tecnico.</w:t>
            </w:r>
          </w:p>
          <w:p w14:paraId="2C9AE46E" w14:textId="77777777" w:rsidR="00293F32" w:rsidRDefault="003B578F">
            <w:pPr>
              <w:pStyle w:val="divdocumentulli"/>
              <w:numPr>
                <w:ilvl w:val="0"/>
                <w:numId w:val="14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</w:rPr>
            </w:pPr>
            <w:proofErr w:type="spellStart"/>
            <w:r>
              <w:rPr>
                <w:rStyle w:val="span"/>
                <w:rFonts w:ascii="Blinker" w:eastAsia="Blinker" w:hAnsi="Blinker" w:cs="Blinker"/>
                <w:color w:val="343B40"/>
              </w:rPr>
              <w:t>Progetti</w:t>
            </w:r>
            <w:proofErr w:type="spellEnd"/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</w:t>
            </w:r>
            <w:proofErr w:type="spellStart"/>
            <w:r>
              <w:rPr>
                <w:rStyle w:val="span"/>
                <w:rFonts w:ascii="Blinker" w:eastAsia="Blinker" w:hAnsi="Blinker" w:cs="Blinker"/>
                <w:color w:val="343B40"/>
              </w:rPr>
              <w:t>principali</w:t>
            </w:r>
            <w:proofErr w:type="spellEnd"/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: Order Routing Market Access, Sales Manager Web System, </w:t>
            </w:r>
            <w:proofErr w:type="spellStart"/>
            <w:r>
              <w:rPr>
                <w:rStyle w:val="span"/>
                <w:rFonts w:ascii="Blinker" w:eastAsia="Blinker" w:hAnsi="Blinker" w:cs="Blinker"/>
                <w:color w:val="343B40"/>
              </w:rPr>
              <w:t>redditività</w:t>
            </w:r>
            <w:proofErr w:type="spellEnd"/>
            <w:r>
              <w:rPr>
                <w:rStyle w:val="span"/>
                <w:rFonts w:ascii="Blinker" w:eastAsia="Blinker" w:hAnsi="Blinker" w:cs="Blinker"/>
                <w:color w:val="343B40"/>
              </w:rPr>
              <w:t>, portfolio management, asset allocation e churn prediction.</w:t>
            </w:r>
          </w:p>
          <w:p w14:paraId="4D3A2754" w14:textId="77777777" w:rsidR="00293F32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jobtitle"/>
                <w:rFonts w:ascii="Blinker" w:eastAsia="Blinker" w:hAnsi="Blinker" w:cs="Blinker"/>
                <w:color w:val="343B40"/>
              </w:rPr>
              <w:t>Developer, Analyst, Project Manager, Graphic Designer</w:t>
            </w:r>
            <w:r>
              <w:rPr>
                <w:rStyle w:val="span"/>
                <w:rFonts w:ascii="Blinker" w:eastAsia="Blinker" w:hAnsi="Blinker" w:cs="Blinker"/>
                <w:color w:val="343B40"/>
              </w:rPr>
              <w:t xml:space="preserve"> | </w:t>
            </w:r>
            <w:proofErr w:type="spellStart"/>
            <w:r>
              <w:rPr>
                <w:rStyle w:val="companyname"/>
                <w:rFonts w:ascii="Blinker" w:eastAsia="Blinker" w:hAnsi="Blinker" w:cs="Blinker"/>
              </w:rPr>
              <w:t>AAABank</w:t>
            </w:r>
            <w:proofErr w:type="spellEnd"/>
            <w:r>
              <w:rPr>
                <w:rStyle w:val="companyname"/>
                <w:rFonts w:ascii="Blinker" w:eastAsia="Blinker" w:hAnsi="Blinker" w:cs="Blinker"/>
              </w:rPr>
              <w:t>, P.I.M.M., Tecnologie.Net, SHI, Pride, Poste Italiane</w:t>
            </w:r>
            <w:r>
              <w:rPr>
                <w:rStyle w:val="singlecolumnspanpaddedlinenth-child1"/>
                <w:rFonts w:ascii="Blinker" w:eastAsia="Blinker" w:hAnsi="Blinker" w:cs="Blinker"/>
                <w:color w:val="343B40"/>
              </w:rPr>
              <w:t xml:space="preserve"> 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ab/>
              <w:t xml:space="preserve"> </w:t>
            </w:r>
            <w:r w:rsidRPr="004463EC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</w:rPr>
              <w:t>1995 - 2003</w:t>
            </w:r>
            <w:r>
              <w:rPr>
                <w:rStyle w:val="datesWrapper"/>
                <w:rFonts w:ascii="Blinker" w:eastAsia="Blinker" w:hAnsi="Blinker" w:cs="Blinker"/>
                <w:color w:val="343B40"/>
              </w:rPr>
              <w:t xml:space="preserve"> </w:t>
            </w:r>
          </w:p>
          <w:p w14:paraId="4B039369" w14:textId="77777777" w:rsidR="00293F32" w:rsidRPr="004463EC" w:rsidRDefault="003B578F">
            <w:pPr>
              <w:pStyle w:val="divdocumentulli"/>
              <w:numPr>
                <w:ilvl w:val="0"/>
                <w:numId w:val="15"/>
              </w:numPr>
              <w:spacing w:before="100"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Prime esperienze in sviluppo software, analisi e coordinamento tecnico per </w:t>
            </w:r>
            <w:proofErr w:type="spellStart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AAABank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, P.I.M.M., Tecnologie.Net, SHI, Pride, Poste Italiane e consulenza freelance.</w:t>
            </w:r>
          </w:p>
          <w:p w14:paraId="633B1170" w14:textId="77777777" w:rsidR="00293F32" w:rsidRPr="004463EC" w:rsidRDefault="003B578F">
            <w:pPr>
              <w:pStyle w:val="divdocumentulli"/>
              <w:numPr>
                <w:ilvl w:val="0"/>
                <w:numId w:val="15"/>
              </w:numPr>
              <w:spacing w:line="300" w:lineRule="atLeast"/>
              <w:ind w:left="660" w:hanging="410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Progetti in banking online, trading online, siti istituzionali, applicazioni client/server, sistemi assicurativi, telecomunicazioni e multimedia.</w:t>
            </w:r>
          </w:p>
        </w:tc>
      </w:tr>
    </w:tbl>
    <w:p w14:paraId="110626E3" w14:textId="77777777" w:rsidR="00293F32" w:rsidRPr="004463EC" w:rsidRDefault="00293F32">
      <w:pPr>
        <w:rPr>
          <w:vanish/>
          <w:lang w:val="it-IT"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:rsidRPr="00DB7CC2" w14:paraId="6D41FCBA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0E9407" w14:textId="77777777" w:rsidR="00293F32" w:rsidRPr="004463EC" w:rsidRDefault="00293F32">
            <w:pP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51A7E9" w14:textId="77777777" w:rsidR="00293F32" w:rsidRPr="004463EC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63360" behindDoc="0" locked="0" layoutInCell="1" allowOverlap="1" wp14:anchorId="139B9254" wp14:editId="524966DF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133350</wp:posOffset>
                  </wp:positionV>
                  <wp:extent cx="152213" cy="152297"/>
                  <wp:effectExtent l="0" t="0" r="0" b="0"/>
                  <wp:wrapNone/>
                  <wp:docPr id="100011" name="Immagin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15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0DA3678B" w14:textId="77777777" w:rsidR="00293F32" w:rsidRPr="004463EC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</w:pPr>
            <w:r w:rsidRPr="004463EC"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  <w:t>Formazione e certificazioni</w:t>
            </w:r>
          </w:p>
          <w:p w14:paraId="50C8076D" w14:textId="77777777" w:rsidR="00293F32" w:rsidRPr="004463EC" w:rsidRDefault="003B578F">
            <w:pPr>
              <w:pStyle w:val="divdocumentsinglecolumn"/>
              <w:tabs>
                <w:tab w:val="right" w:pos="9756"/>
              </w:tabs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 xml:space="preserve">Facebook / </w:t>
            </w:r>
            <w:proofErr w:type="spellStart"/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>Codemotion</w:t>
            </w:r>
            <w:proofErr w:type="spellEnd"/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- Milano</w:t>
            </w:r>
            <w:r w:rsidRPr="004463EC">
              <w:rPr>
                <w:rStyle w:val="singlecolumnspanpaddedlinenth-child1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ab/>
              <w:t xml:space="preserve"> </w:t>
            </w:r>
            <w:r w:rsidRPr="00B030B9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  <w:lang w:val="it-IT"/>
              </w:rPr>
              <w:t>06/2019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</w:p>
          <w:p w14:paraId="24D1C8D3" w14:textId="77777777" w:rsidR="00293F32" w:rsidRDefault="003B578F">
            <w:pPr>
              <w:pStyle w:val="spanpaddedline"/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</w:rPr>
            </w:pPr>
            <w:r>
              <w:rPr>
                <w:rStyle w:val="programline"/>
                <w:rFonts w:ascii="Blinker" w:eastAsia="Blinker" w:hAnsi="Blinker" w:cs="Blinker"/>
              </w:rPr>
              <w:t>Tech Leadership Training for CTO</w:t>
            </w:r>
          </w:p>
          <w:p w14:paraId="1F121388" w14:textId="64233122" w:rsidR="00293F32" w:rsidRPr="00012261" w:rsidRDefault="00012261">
            <w:pPr>
              <w:spacing w:line="300" w:lineRule="atLeast"/>
              <w:textAlignment w:val="auto"/>
              <w:rPr>
                <w:rStyle w:val="span"/>
                <w:rFonts w:ascii="Blinker" w:eastAsia="Blinker" w:hAnsi="Blinker" w:cs="Blinker"/>
                <w:color w:val="343B40"/>
              </w:rPr>
            </w:pPr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 xml:space="preserve">Master breve in inglese per CTO e technology leader, con 20 </w:t>
            </w:r>
            <w:proofErr w:type="spellStart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posti</w:t>
            </w:r>
            <w:proofErr w:type="spellEnd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 xml:space="preserve">. Focus </w:t>
            </w:r>
            <w:proofErr w:type="spellStart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su</w:t>
            </w:r>
            <w:proofErr w:type="spellEnd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 xml:space="preserve"> leadership </w:t>
            </w:r>
            <w:proofErr w:type="spellStart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tecnica</w:t>
            </w:r>
            <w:proofErr w:type="spellEnd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 xml:space="preserve">, AI e machine learning, software architecture, DevOps, CI/CD, product management, financial management e </w:t>
            </w:r>
            <w:proofErr w:type="spellStart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decisioni</w:t>
            </w:r>
            <w:proofErr w:type="spellEnd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 xml:space="preserve"> </w:t>
            </w:r>
            <w:proofErr w:type="gramStart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data-driven</w:t>
            </w:r>
            <w:proofErr w:type="gramEnd"/>
            <w:r w:rsidRPr="00012261">
              <w:rPr>
                <w:rStyle w:val="span"/>
                <w:rFonts w:ascii="Blinker" w:eastAsia="Blinker" w:hAnsi="Blinker" w:cs="Blinker"/>
                <w:color w:val="343B40"/>
              </w:rPr>
              <w:t>.</w:t>
            </w:r>
          </w:p>
          <w:p w14:paraId="138409D2" w14:textId="77777777" w:rsidR="00293F32" w:rsidRPr="004463EC" w:rsidRDefault="003B578F">
            <w:pPr>
              <w:pStyle w:val="divdocumentsinglecolumn"/>
              <w:tabs>
                <w:tab w:val="right" w:pos="9756"/>
              </w:tabs>
              <w:spacing w:before="200"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companyname"/>
                <w:rFonts w:ascii="Blinker" w:eastAsia="Blinker" w:hAnsi="Blinker" w:cs="Blinker"/>
                <w:lang w:val="it-IT"/>
              </w:rPr>
              <w:t>ITIS Leonardo da Vinci</w:t>
            </w: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 xml:space="preserve"> - Foggia</w:t>
            </w:r>
            <w:r w:rsidRPr="004463EC">
              <w:rPr>
                <w:rStyle w:val="singlecolumnspanpaddedlinenth-child1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ab/>
              <w:t xml:space="preserve"> </w:t>
            </w:r>
            <w:r w:rsidRPr="00B030B9">
              <w:rPr>
                <w:rStyle w:val="span"/>
                <w:rFonts w:ascii="Blinker" w:eastAsia="Blinker" w:hAnsi="Blinker" w:cs="Blinker"/>
                <w:b/>
                <w:bCs/>
                <w:color w:val="314550"/>
                <w:shd w:val="clear" w:color="auto" w:fill="E8EEF2"/>
                <w:lang w:val="it-IT"/>
              </w:rPr>
              <w:t>01/1993</w:t>
            </w:r>
            <w:r w:rsidRPr="004463EC">
              <w:rPr>
                <w:rStyle w:val="datesWrapper"/>
                <w:rFonts w:ascii="Blinker" w:eastAsia="Blinker" w:hAnsi="Blinker" w:cs="Blinker"/>
                <w:color w:val="343B40"/>
                <w:lang w:val="it-IT"/>
              </w:rPr>
              <w:t xml:space="preserve"> </w:t>
            </w:r>
          </w:p>
          <w:p w14:paraId="4B7986B8" w14:textId="77777777" w:rsidR="00293F32" w:rsidRPr="004463EC" w:rsidRDefault="003B578F">
            <w:pPr>
              <w:pStyle w:val="spanpaddedline"/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programline"/>
                <w:rFonts w:ascii="Blinker" w:eastAsia="Blinker" w:hAnsi="Blinker" w:cs="Blinker"/>
                <w:lang w:val="it-IT"/>
              </w:rPr>
              <w:t>Costruzioni Aeronautiche</w:t>
            </w:r>
          </w:p>
          <w:p w14:paraId="10321AFC" w14:textId="77777777" w:rsidR="00293F32" w:rsidRPr="004463EC" w:rsidRDefault="003B578F">
            <w:pPr>
              <w:spacing w:line="300" w:lineRule="atLeast"/>
              <w:textAlignment w:val="auto"/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  <w:t>Votazione finale: 60/60</w:t>
            </w:r>
          </w:p>
        </w:tc>
      </w:tr>
    </w:tbl>
    <w:p w14:paraId="17895AD7" w14:textId="77777777" w:rsidR="00293F32" w:rsidRPr="004463EC" w:rsidRDefault="00293F32">
      <w:pPr>
        <w:rPr>
          <w:vanish/>
          <w:lang w:val="it-IT"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14:paraId="0564B59A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6EB9E8" w14:textId="77777777" w:rsidR="00293F32" w:rsidRPr="004463EC" w:rsidRDefault="00293F32">
            <w:pPr>
              <w:rPr>
                <w:rStyle w:val="span"/>
                <w:rFonts w:ascii="Blinker" w:eastAsia="Blinker" w:hAnsi="Blinker" w:cs="Blinker"/>
                <w:color w:val="343B40"/>
                <w:lang w:val="it-IT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DEBDEB" w14:textId="77777777" w:rsidR="00293F32" w:rsidRPr="004463EC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  <w:lang w:val="it-IT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64384" behindDoc="0" locked="0" layoutInCell="1" allowOverlap="1" wp14:anchorId="64FC685A" wp14:editId="423C41C0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133350</wp:posOffset>
                  </wp:positionV>
                  <wp:extent cx="152213" cy="152297"/>
                  <wp:effectExtent l="0" t="0" r="0" b="0"/>
                  <wp:wrapNone/>
                  <wp:docPr id="100013" name="Immagine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15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4928A288" w14:textId="77777777" w:rsidR="00293F32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</w:rPr>
            </w:pPr>
            <w:r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</w:rPr>
              <w:t>Lingue</w:t>
            </w:r>
          </w:p>
          <w:tbl>
            <w:tblPr>
              <w:tblStyle w:val="documentlangSeclngg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748"/>
              <w:gridCol w:w="300"/>
              <w:gridCol w:w="4748"/>
            </w:tblGrid>
            <w:tr w:rsidR="00293F32" w14:paraId="69496A8F" w14:textId="77777777">
              <w:trPr>
                <w:tblCellSpacing w:w="0" w:type="dxa"/>
              </w:trPr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6F02428" w14:textId="77777777" w:rsidR="00293F32" w:rsidRDefault="003B578F">
                  <w:pPr>
                    <w:pStyle w:val="div"/>
                    <w:spacing w:line="300" w:lineRule="atLeast"/>
                    <w:rPr>
                      <w:rStyle w:val="documentlangSecparagraph"/>
                      <w:rFonts w:ascii="Blinker" w:eastAsia="Blinker" w:hAnsi="Blinker" w:cs="Blinker"/>
                      <w:color w:val="343B40"/>
                    </w:rPr>
                  </w:pPr>
                  <w:r>
                    <w:rPr>
                      <w:rStyle w:val="documentsectionlangSeclnggparatableparagraphnotnativeLangParafieldfieldFRFM"/>
                      <w:rFonts w:ascii="Blinker" w:eastAsia="Blinker" w:hAnsi="Blinker" w:cs="Blinker"/>
                      <w:color w:val="343B40"/>
                    </w:rPr>
                    <w:t>Inglese: EF Level 15 - Advanced, CEFR C1</w:t>
                  </w:r>
                  <w:r>
                    <w:rPr>
                      <w:rStyle w:val="documentlangSecparagraph"/>
                      <w:rFonts w:ascii="Blinker" w:eastAsia="Blinker" w:hAnsi="Blinker" w:cs="Blinker"/>
                      <w:color w:val="343B40"/>
                    </w:rPr>
                    <w:t xml:space="preserve"> </w:t>
                  </w:r>
                </w:p>
                <w:p w14:paraId="35A7E9D3" w14:textId="77777777" w:rsidR="00293F32" w:rsidRDefault="003B578F">
                  <w:pPr>
                    <w:pStyle w:val="div"/>
                    <w:spacing w:line="20" w:lineRule="exact"/>
                    <w:rPr>
                      <w:rStyle w:val="documentlangSecparagraph"/>
                      <w:rFonts w:ascii="Blinker" w:eastAsia="Blinker" w:hAnsi="Blinker" w:cs="Blinker"/>
                      <w:color w:val="343B40"/>
                    </w:rPr>
                  </w:pPr>
                  <w:r>
                    <w:rPr>
                      <w:rStyle w:val="documentlangSecparagraph"/>
                      <w:rFonts w:ascii="Blinker" w:eastAsia="Blinker" w:hAnsi="Blinker" w:cs="Blinker"/>
                      <w:color w:val="343B40"/>
                    </w:rPr>
                    <w:t> </w:t>
                  </w: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C20E96" w14:textId="77777777" w:rsidR="00293F32" w:rsidRDefault="00293F32"/>
              </w:tc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0B6362F" w14:textId="77777777" w:rsidR="00293F32" w:rsidRDefault="00293F32"/>
              </w:tc>
            </w:tr>
          </w:tbl>
          <w:p w14:paraId="4089E6B6" w14:textId="77777777" w:rsidR="00293F32" w:rsidRDefault="00293F32">
            <w:pPr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</w:rPr>
            </w:pPr>
          </w:p>
        </w:tc>
      </w:tr>
    </w:tbl>
    <w:p w14:paraId="0397947D" w14:textId="77777777" w:rsidR="00293F32" w:rsidRDefault="00293F32">
      <w:pPr>
        <w:rPr>
          <w:vanish/>
        </w:rPr>
      </w:pPr>
    </w:p>
    <w:tbl>
      <w:tblPr>
        <w:tblStyle w:val="divdocumentsection"/>
        <w:tblW w:w="0" w:type="auto"/>
        <w:tblCellSpacing w:w="0" w:type="dxa"/>
        <w:shd w:val="clear" w:color="auto" w:fill="FFFFFF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740"/>
        <w:gridCol w:w="410"/>
        <w:gridCol w:w="9796"/>
      </w:tblGrid>
      <w:tr w:rsidR="00293F32" w:rsidRPr="00012261" w14:paraId="268CA4EE" w14:textId="77777777">
        <w:trPr>
          <w:tblCellSpacing w:w="0" w:type="dxa"/>
        </w:trPr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283415" w14:textId="77777777" w:rsidR="00293F32" w:rsidRDefault="00293F32">
            <w:pPr>
              <w:rPr>
                <w:rStyle w:val="span"/>
                <w:rFonts w:ascii="Blinker" w:eastAsia="Blinker" w:hAnsi="Blinker" w:cs="Blinker"/>
                <w:color w:val="343B40"/>
              </w:rPr>
            </w:pPr>
          </w:p>
        </w:tc>
        <w:tc>
          <w:tcPr>
            <w:tcW w:w="410" w:type="dxa"/>
            <w:tcBorders>
              <w:left w:val="single" w:sz="8" w:space="0" w:color="102A73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62FE11" w14:textId="77777777" w:rsidR="00293F32" w:rsidRDefault="003B578F">
            <w:pPr>
              <w:spacing w:line="300" w:lineRule="atLeast"/>
              <w:textAlignment w:val="auto"/>
              <w:rPr>
                <w:rStyle w:val="divdocumentsectiontableCell2"/>
                <w:rFonts w:ascii="Blinker" w:eastAsia="Blinker" w:hAnsi="Blinker" w:cs="Blinker"/>
                <w:color w:val="343B40"/>
              </w:rPr>
            </w:pPr>
            <w:r>
              <w:rPr>
                <w:rStyle w:val="divdocumentsectiontableCell2"/>
                <w:rFonts w:ascii="Blinker" w:eastAsia="Blinker" w:hAnsi="Blinker" w:cs="Blinker"/>
                <w:noProof/>
                <w:color w:val="343B40"/>
              </w:rPr>
              <w:drawing>
                <wp:anchor distT="0" distB="0" distL="114300" distR="114300" simplePos="0" relativeHeight="251665408" behindDoc="0" locked="0" layoutInCell="1" allowOverlap="1" wp14:anchorId="1CB342A9" wp14:editId="2411140E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133350</wp:posOffset>
                  </wp:positionV>
                  <wp:extent cx="152213" cy="152297"/>
                  <wp:effectExtent l="0" t="0" r="0" b="0"/>
                  <wp:wrapNone/>
                  <wp:docPr id="100015" name="Immagin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13" cy="15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  <w:hideMark/>
          </w:tcPr>
          <w:p w14:paraId="5EB9B65A" w14:textId="77777777" w:rsidR="00293F32" w:rsidRPr="004463EC" w:rsidRDefault="003B578F">
            <w:pPr>
              <w:pStyle w:val="divdocumentdivsectiontitle"/>
              <w:spacing w:after="100"/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</w:pPr>
            <w:r w:rsidRPr="004463EC">
              <w:rPr>
                <w:rStyle w:val="divdocumentsectionparagraphWrapper"/>
                <w:rFonts w:ascii="Blinker" w:eastAsia="Blinker" w:hAnsi="Blinker" w:cs="Blinker"/>
                <w:b/>
                <w:bCs/>
                <w:caps/>
                <w:color w:val="102A73"/>
                <w:lang w:val="it-IT"/>
              </w:rPr>
              <w:t>Autorizzazione privacy</w:t>
            </w:r>
          </w:p>
          <w:p w14:paraId="15959548" w14:textId="77777777" w:rsidR="00293F32" w:rsidRPr="004463EC" w:rsidRDefault="003B578F">
            <w:pPr>
              <w:pStyle w:val="divdocumentsinglecolumn"/>
              <w:spacing w:line="300" w:lineRule="atLeast"/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</w:pPr>
            <w:r w:rsidRPr="004463EC">
              <w:rPr>
                <w:rStyle w:val="divdocumentsectionparagraphWrapper"/>
                <w:rFonts w:ascii="Blinker" w:eastAsia="Blinker" w:hAnsi="Blinker" w:cs="Blinker"/>
                <w:color w:val="343B40"/>
                <w:lang w:val="it-IT"/>
              </w:rPr>
              <w:t>Autorizzo il trattamento dei dati personali ai sensi del Regolamento UE 2016/679 (GDPR) e della normativa vigente ai fini della ricerca e selezione del personale.</w:t>
            </w:r>
          </w:p>
        </w:tc>
      </w:tr>
    </w:tbl>
    <w:p w14:paraId="7C9FF3A8" w14:textId="77777777" w:rsidR="00293F32" w:rsidRPr="004463EC" w:rsidRDefault="00293F32">
      <w:pPr>
        <w:rPr>
          <w:vanish/>
          <w:lang w:val="it-IT"/>
        </w:rPr>
      </w:pPr>
    </w:p>
    <w:sectPr w:rsidR="00293F32" w:rsidRPr="004463EC" w:rsidSect="006C78BE">
      <w:pgSz w:w="11906" w:h="16838"/>
      <w:pgMar w:top="510" w:right="601" w:bottom="510" w:left="357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2FEC1CE7-4B39-47B5-A62F-EB93AE0DD33A}"/>
    <w:embedBold r:id="rId2" w:fontKey="{C37F6B4E-6FF8-4CA7-B745-BA1D0009F4C0}"/>
    <w:embedItalic r:id="rId3" w:fontKey="{29AC2CD1-9E5A-4296-AC94-5E4AB41977A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0691D5F5-2004-4932-9C9A-78551BB2104A}"/>
    <w:embedBold r:id="rId5" w:fontKey="{039C1129-C060-419B-99A9-EB0077A4F1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A68A9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6C4B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85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D4D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EAB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B056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FA71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F8ED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1A9B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10AD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88F5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6C64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821F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C800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0AFA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AEEF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BAC7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DE4A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776C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4E48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C206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24F5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74EC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D8A8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1290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1410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80A4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F028B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D64A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B43C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4655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B802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0EA3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5863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1EEC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A6FF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4041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A0C0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FC0E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063B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B01B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EE3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EA35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8E94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10CF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10E9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BCC5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0288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8D3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AE27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B694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70E8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3C22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B488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C5ED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E061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F270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5A5D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8B049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AA45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18AE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A86C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7EB5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DD03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0889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A0DB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94ED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12A9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D4FD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E6ED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9C42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DACB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F970FA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0202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7603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78A6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0E35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DE35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2049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8C73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9B81D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9ADA1A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C28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1221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67F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A6B1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60DC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BA66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40EF2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42C6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D402DF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5A83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823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0ADD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BCF3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40B3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92B1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320E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DA6E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73B68D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C6C1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968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7A3E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82E4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344C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408C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C44F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0E3E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07CA4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606F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DAC0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6E1D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70E7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EEA4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D0B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36A2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7E1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BD8C5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2A36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2854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7607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32FB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76A1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8EE6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082F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1252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DF7AD8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94B0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8CDE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700E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06AE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5A3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08D6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84CE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724A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47062685">
    <w:abstractNumId w:val="0"/>
  </w:num>
  <w:num w:numId="2" w16cid:durableId="1593587316">
    <w:abstractNumId w:val="1"/>
  </w:num>
  <w:num w:numId="3" w16cid:durableId="1682001950">
    <w:abstractNumId w:val="2"/>
  </w:num>
  <w:num w:numId="4" w16cid:durableId="461466830">
    <w:abstractNumId w:val="3"/>
  </w:num>
  <w:num w:numId="5" w16cid:durableId="407457473">
    <w:abstractNumId w:val="4"/>
  </w:num>
  <w:num w:numId="6" w16cid:durableId="359822688">
    <w:abstractNumId w:val="5"/>
  </w:num>
  <w:num w:numId="7" w16cid:durableId="272596301">
    <w:abstractNumId w:val="6"/>
  </w:num>
  <w:num w:numId="8" w16cid:durableId="80831610">
    <w:abstractNumId w:val="7"/>
  </w:num>
  <w:num w:numId="9" w16cid:durableId="404422831">
    <w:abstractNumId w:val="8"/>
  </w:num>
  <w:num w:numId="10" w16cid:durableId="1885487590">
    <w:abstractNumId w:val="9"/>
  </w:num>
  <w:num w:numId="11" w16cid:durableId="54622670">
    <w:abstractNumId w:val="10"/>
  </w:num>
  <w:num w:numId="12" w16cid:durableId="165437725">
    <w:abstractNumId w:val="11"/>
  </w:num>
  <w:num w:numId="13" w16cid:durableId="1683051367">
    <w:abstractNumId w:val="12"/>
  </w:num>
  <w:num w:numId="14" w16cid:durableId="2032872939">
    <w:abstractNumId w:val="13"/>
  </w:num>
  <w:num w:numId="15" w16cid:durableId="684286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32"/>
    <w:rsid w:val="00012261"/>
    <w:rsid w:val="000A6270"/>
    <w:rsid w:val="001B4D44"/>
    <w:rsid w:val="00267E37"/>
    <w:rsid w:val="0028619E"/>
    <w:rsid w:val="00293F32"/>
    <w:rsid w:val="003B578F"/>
    <w:rsid w:val="004463EC"/>
    <w:rsid w:val="005614AD"/>
    <w:rsid w:val="006777E8"/>
    <w:rsid w:val="006C78BE"/>
    <w:rsid w:val="008031A1"/>
    <w:rsid w:val="008D0A15"/>
    <w:rsid w:val="00A12440"/>
    <w:rsid w:val="00A90D70"/>
    <w:rsid w:val="00AF57BF"/>
    <w:rsid w:val="00B030B9"/>
    <w:rsid w:val="00BC2B2D"/>
    <w:rsid w:val="00D627A1"/>
    <w:rsid w:val="00DB7CC2"/>
    <w:rsid w:val="00DE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75B7"/>
  <w15:docId w15:val="{75145310-084F-4A56-A3EC-24EDC410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olo5Carattere">
    <w:name w:val="Titolo 5 Carattere"/>
    <w:basedOn w:val="Carpredefinitoparagrafo"/>
    <w:link w:val="Tito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olo6Carattere">
    <w:name w:val="Titolo 6 Carattere"/>
    <w:basedOn w:val="Carpredefinitoparagrafo"/>
    <w:link w:val="Tito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e"/>
    <w:pPr>
      <w:shd w:val="clear" w:color="auto" w:fill="FFFFFF"/>
      <w:spacing w:line="300" w:lineRule="atLeast"/>
    </w:pPr>
    <w:rPr>
      <w:color w:val="343B40"/>
      <w:shd w:val="clear" w:color="auto" w:fill="FFFFFF"/>
    </w:rPr>
  </w:style>
  <w:style w:type="paragraph" w:customStyle="1" w:styleId="divdocumentdivSECTIONNAME">
    <w:name w:val="div_document_div_SECTION_NAME"/>
    <w:basedOn w:val="Normale"/>
    <w:pPr>
      <w:pBdr>
        <w:left w:val="none" w:sz="0" w:space="20" w:color="auto"/>
      </w:pBdr>
    </w:pPr>
  </w:style>
  <w:style w:type="paragraph" w:customStyle="1" w:styleId="divdocumentdivparagraph">
    <w:name w:val="div_document_div_paragraph"/>
    <w:basedOn w:val="Normale"/>
  </w:style>
  <w:style w:type="paragraph" w:customStyle="1" w:styleId="divname">
    <w:name w:val="div_name"/>
    <w:basedOn w:val="div"/>
    <w:pPr>
      <w:spacing w:line="640" w:lineRule="atLeast"/>
    </w:pPr>
    <w:rPr>
      <w:b/>
      <w:bCs/>
      <w:caps/>
      <w:color w:val="343B40"/>
      <w:spacing w:val="20"/>
      <w:sz w:val="58"/>
      <w:szCs w:val="58"/>
    </w:rPr>
  </w:style>
  <w:style w:type="paragraph" w:customStyle="1" w:styleId="div">
    <w:name w:val="div"/>
    <w:basedOn w:val="Normale"/>
  </w:style>
  <w:style w:type="character" w:customStyle="1" w:styleId="span">
    <w:name w:val="span"/>
    <w:basedOn w:val="Carpredefinitoparagrafo"/>
    <w:rPr>
      <w:sz w:val="24"/>
      <w:szCs w:val="24"/>
      <w:bdr w:val="none" w:sz="0" w:space="0" w:color="auto"/>
      <w:vertAlign w:val="baseline"/>
    </w:rPr>
  </w:style>
  <w:style w:type="paragraph" w:customStyle="1" w:styleId="divdocumentprofTitle">
    <w:name w:val="div_document_profTitle"/>
    <w:basedOn w:val="Normale"/>
    <w:pPr>
      <w:spacing w:line="440" w:lineRule="atLeast"/>
    </w:pPr>
    <w:rPr>
      <w:sz w:val="32"/>
      <w:szCs w:val="32"/>
    </w:rPr>
  </w:style>
  <w:style w:type="paragraph" w:customStyle="1" w:styleId="divdocumentdivSECTIONCNTC">
    <w:name w:val="div_document_div_SECTION_CNTC"/>
    <w:basedOn w:val="Normale"/>
    <w:pPr>
      <w:pBdr>
        <w:left w:val="none" w:sz="0" w:space="20" w:color="auto"/>
      </w:pBdr>
    </w:pPr>
  </w:style>
  <w:style w:type="paragraph" w:customStyle="1" w:styleId="divdocumentdivSECTIONCNTCdivaddress">
    <w:name w:val="div_document_div_SECTION_CNTC_div_address"/>
    <w:basedOn w:val="Normale"/>
  </w:style>
  <w:style w:type="character" w:customStyle="1" w:styleId="divdocumentsectiontableCell1">
    <w:name w:val="div_document_section_tableCell1"/>
    <w:basedOn w:val="Carpredefinitoparagrafo"/>
  </w:style>
  <w:style w:type="character" w:customStyle="1" w:styleId="divdocumentsectiontableCell2">
    <w:name w:val="div_document_section_tableCell2"/>
    <w:basedOn w:val="Carpredefinitoparagrafo"/>
  </w:style>
  <w:style w:type="character" w:customStyle="1" w:styleId="divdocumentsectionparagraphWrapper">
    <w:name w:val="div_document_section_paragraphWrapper"/>
    <w:basedOn w:val="Carpredefinitoparagrafo"/>
  </w:style>
  <w:style w:type="paragraph" w:customStyle="1" w:styleId="divdocumentdivheading">
    <w:name w:val="div_document_div_heading"/>
    <w:basedOn w:val="Normale"/>
    <w:rPr>
      <w:color w:val="102A73"/>
    </w:rPr>
  </w:style>
  <w:style w:type="paragraph" w:customStyle="1" w:styleId="divdocumentdivsectiontitle">
    <w:name w:val="div_document_div_sectiontitle"/>
    <w:basedOn w:val="Normale"/>
    <w:pPr>
      <w:spacing w:line="460" w:lineRule="atLeast"/>
    </w:pPr>
    <w:rPr>
      <w:spacing w:val="20"/>
      <w:sz w:val="28"/>
      <w:szCs w:val="28"/>
    </w:rPr>
  </w:style>
  <w:style w:type="character" w:customStyle="1" w:styleId="divdocumentdivsectiontitleCharacter">
    <w:name w:val="div_document_div_sectiontitle Character"/>
    <w:basedOn w:val="Carpredefinitoparagrafo"/>
    <w:rPr>
      <w:spacing w:val="20"/>
      <w:sz w:val="28"/>
      <w:szCs w:val="28"/>
    </w:rPr>
  </w:style>
  <w:style w:type="paragraph" w:customStyle="1" w:styleId="divdocumentsinglecolumn">
    <w:name w:val="div_document_singlecolumn"/>
    <w:basedOn w:val="Normale"/>
  </w:style>
  <w:style w:type="paragraph" w:customStyle="1" w:styleId="p">
    <w:name w:val="p"/>
    <w:basedOn w:val="Normale"/>
  </w:style>
  <w:style w:type="table" w:customStyle="1" w:styleId="divdocumentsection">
    <w:name w:val="div_document_section"/>
    <w:basedOn w:val="Tabellanormale"/>
    <w:tblPr/>
  </w:style>
  <w:style w:type="paragraph" w:customStyle="1" w:styleId="divdocumentulli">
    <w:name w:val="div_document_ul_li"/>
    <w:basedOn w:val="Normale"/>
    <w:pPr>
      <w:pBdr>
        <w:left w:val="none" w:sz="0" w:space="10" w:color="auto"/>
      </w:pBdr>
    </w:pPr>
  </w:style>
  <w:style w:type="character" w:customStyle="1" w:styleId="documentskli-secparagraph">
    <w:name w:val="document_skli-sec_paragraph"/>
    <w:basedOn w:val="Carpredefinitoparagrafo"/>
  </w:style>
  <w:style w:type="paragraph" w:customStyle="1" w:styleId="documentskli-secsinglecolumn">
    <w:name w:val="document_skli-sec_singlecolumn"/>
    <w:basedOn w:val="Normale"/>
  </w:style>
  <w:style w:type="character" w:customStyle="1" w:styleId="documentskli-secfieldp">
    <w:name w:val="document_skli-sec_field_p"/>
    <w:basedOn w:val="Carpredefinitoparagrafo"/>
  </w:style>
  <w:style w:type="character" w:customStyle="1" w:styleId="divCharacter">
    <w:name w:val="div Character"/>
    <w:basedOn w:val="Carpredefinitoparagrafo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ellanormale"/>
    <w:tblPr/>
  </w:style>
  <w:style w:type="character" w:customStyle="1" w:styleId="singlecolumnspanpaddedlinenth-child1">
    <w:name w:val="singlecolumn_span_paddedline_nth-child(1)"/>
    <w:basedOn w:val="Carpredefinitoparagrafo"/>
  </w:style>
  <w:style w:type="character" w:customStyle="1" w:styleId="jobtitle">
    <w:name w:val="jobtitle"/>
    <w:basedOn w:val="Carpredefinitoparagrafo"/>
    <w:rPr>
      <w:b/>
      <w:bCs/>
    </w:rPr>
  </w:style>
  <w:style w:type="character" w:customStyle="1" w:styleId="companyname">
    <w:name w:val="companyname"/>
    <w:basedOn w:val="Carpredefinitoparagrafo"/>
    <w:rPr>
      <w:color w:val="343B40"/>
    </w:rPr>
  </w:style>
  <w:style w:type="character" w:customStyle="1" w:styleId="datesWrapper">
    <w:name w:val="datesWrapper"/>
    <w:basedOn w:val="Carpredefinitoparagrafo"/>
    <w:rPr>
      <w:i/>
      <w:i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e"/>
  </w:style>
  <w:style w:type="character" w:customStyle="1" w:styleId="paddedline">
    <w:name w:val="paddedline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Carpredefinitoparagrafo"/>
    <w:rPr>
      <w:b/>
      <w:bCs/>
    </w:rPr>
  </w:style>
  <w:style w:type="character" w:customStyle="1" w:styleId="programline">
    <w:name w:val="programline"/>
    <w:basedOn w:val="Carpredefinitoparagrafo"/>
    <w:rPr>
      <w:color w:val="343B40"/>
    </w:rPr>
  </w:style>
  <w:style w:type="character" w:customStyle="1" w:styleId="documentlangSecparagraph">
    <w:name w:val="document_langSec_paragraph"/>
    <w:basedOn w:val="Carpredefinitoparagrafo"/>
  </w:style>
  <w:style w:type="paragraph" w:customStyle="1" w:styleId="documentlangSecsinglecolumn">
    <w:name w:val="document_langSec_singlecolumn"/>
    <w:basedOn w:val="Normale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Carpredefinitoparagrafo"/>
    <w:rPr>
      <w:b w:val="0"/>
      <w:bCs w:val="0"/>
    </w:rPr>
  </w:style>
  <w:style w:type="table" w:customStyle="1" w:styleId="documentlangSeclnggparatable">
    <w:name w:val="document_langSec_lnggparatable"/>
    <w:basedOn w:val="Tabellanormale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48524-7240-4F3F-B8DB-29178F4C9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Ignazio Ingenito</vt:lpstr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Ignazio Ingenito</dc:title>
  <cp:lastModifiedBy>Ignazio Ingenito</cp:lastModifiedBy>
  <cp:revision>9</cp:revision>
  <cp:lastPrinted>2026-06-10T02:59:00Z</cp:lastPrinted>
  <dcterms:created xsi:type="dcterms:W3CDTF">2026-06-10T00:35:00Z</dcterms:created>
  <dcterms:modified xsi:type="dcterms:W3CDTF">2026-06-10T07:14:00Z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2c05388a-f229-4058-b691-b59d13f78a7b</vt:lpwstr>
  </property>
  <property fmtid="{D5CDD505-2E9C-101B-9397-08002B2CF9AE}" pid="3" name="x1ye=0">
    <vt:lpwstr>zIgAAB+LCAAAAAAAAAMc2zW2pQAARMEFEeAWIg93hwx3d1Y/588mOqm+PAVxFE7+WIphUYLFIQhCBYiGMJblOJKC9RjowWk1PXCoQRwxZXbmhnAqChbPTpSM1htLv6ABK/duEssHTn3NJkOE2K8S1nC3LNSSq9H8TVkqdchyw2mA8CXU0VKrL8yp5p3r4blsVxCWyibVOaqs8vuX0BfJHGZxLHsml7SOKC/ItJvVqQGQOA6K86vvDnlPb+zLyH2</vt:lpwstr>
  </property>
  <property fmtid="{D5CDD505-2E9C-101B-9397-08002B2CF9AE}" pid="4" name="x1ye=1">
    <vt:lpwstr>zt4D5srIjXLrlDdLHq4vj7ALtid4e6z1PdiqrpEIrRcIp2mEiZC4upejpXaMpS3c5HHGM4Htc7duTYcJ9MamenYxxhIOhc08vAeHbbae+MrVomTt5SExsOeHF2X2s9+xo8Ln8LTqwr+CavTaZ0BoE2xUY4NUtQqg1kfjjRJD4rL+5qFidFh32eW8+lsSSD0cdiCkAvA6EXoW43o5EyPAunJRNAIP+ODJErKp3q2HWuSPTYzeRaLur32Es5XEfEG</vt:lpwstr>
  </property>
  <property fmtid="{D5CDD505-2E9C-101B-9397-08002B2CF9AE}" pid="5" name="x1ye=10">
    <vt:lpwstr>OoW6tzXci3emgo9WrkPerHb8bZqEO+XRnCxMPpEr8WX293t4IT70TF1F5JBW85cKJ27+5sVeZtM3r9PYgAAjLokw1M7ixASXhBaHQrSj6jJ4bjh/lP5HUnYSUyDyETupIeTO92MeXv2c5Dz1oHD1GUjTIjFBI8+rVWzk37W2bcr+A8ovRNNPop4MFpgDVvad3wZrjP0ne3h5193eVh909st/qk90S7xx/ljbWYNiNPYxatt9+240syFDc3nmD1k</vt:lpwstr>
  </property>
  <property fmtid="{D5CDD505-2E9C-101B-9397-08002B2CF9AE}" pid="6" name="x1ye=100">
    <vt:lpwstr>XOUYn7jNV5ON+L2tIW1s6IHTSGtJh04OslyNViByijG1sOngg47YPnZkxR3KjbImDqOT620wLZ6N82Ugna5Qx7AJIoTwgXDsZq/qPF5YJSC2w3VHJJRxh/b3aWyOMTL6GH62wEOYzuF1p0PFaJhjmIwgR/Bv1/TEc+WwBTdnxfWp39zE1RRppWFMPhP+KWUQPZF1Q0+jp7ES37B0heBZF6uyPNA1QGWMl5iEXS4GTZ+CixD7FyaGlONeCznJhBQ</vt:lpwstr>
  </property>
  <property fmtid="{D5CDD505-2E9C-101B-9397-08002B2CF9AE}" pid="7" name="x1ye=101">
    <vt:lpwstr>kwBMZKQDxoTuLwkxO78rfDw8XfF+mdq/4ixtDSwNFgFbA0EZPsd/DpRY6/aZX9PDNlcMVmG5mIQYuMkPt2EcF/2fg3Ko3gK1RsZPPvEcHLr+ddsudkK1rY4kqcRkE8s8uZzHOzElkZrjVy3MSFOMAWOLmSco/aSVVQf4Vfne63CI4fK/9Q6dujmKb0Iac1pYxlxppdiKaBCMuE77peCiigra7Ez518OpNSQywhNTvt2sJBqSTlxIu9zO0jjQ/+s</vt:lpwstr>
  </property>
  <property fmtid="{D5CDD505-2E9C-101B-9397-08002B2CF9AE}" pid="8" name="x1ye=102">
    <vt:lpwstr>vW10DlMV6eLTPuBZ21IbHUhlpF7jqv3XhVh6bquO+e6YolVZJEOqfJQQb2ArtR1lkrYB7Kvjy4yGOZkg8Ff5KqPIQfYC250ZYLJ0CtVbVct5xkhHoQgYSfBJ13ti0UwAXgvb9cUeOY4ppYko0ZlVwlVGuIuGAalcJzbVPoINZ34IRwjqZymMldQhyADZ/tveTaNfLBQXLx1xCn5Ecv51E4kp++7TCixFNx4dA9QJ4GJV5TMi9PXejYYKo5l8YOj</vt:lpwstr>
  </property>
  <property fmtid="{D5CDD505-2E9C-101B-9397-08002B2CF9AE}" pid="9" name="x1ye=103">
    <vt:lpwstr>SpDtq7SGgZOLGyZYCi9VfStHv0yvDoQh46LRKrpc7iY/aH5vWKTFJmryuhJ+q0sjga8lp+na1hiog1Qkb4trlehx4zqVkTKLUlyWr6Pp+Rg3c3jlFYZe6iSZ3jtFnJBlERZgoQhKP0Fs8ylBTyzuta19rrvtRmiQt4ZVf4kRQkfhrWzwmOtg3f+i3XRH91+Xm1bbDSDH6Mzm8RRuvTNnUmks/8NSEvxNUbjKVElTWGDdD1c4SKu//8e3nba4op2</vt:lpwstr>
  </property>
  <property fmtid="{D5CDD505-2E9C-101B-9397-08002B2CF9AE}" pid="10" name="x1ye=104">
    <vt:lpwstr>1Hjw7perqF7socsen5KndtYr3+fDpT5jAR6zj1mkEqfXms36PJvlLvRNk1ZKJJJEYTpwWBGrguTu3lcWmIWzfxJlKntSy/fistqjD3NM13h9CAuROr9cdtEDQe9m4t1B6HT87i2UGGnCcNY4/pnq+xjctqk/JCJ8t0lmtJ1muiNJNaVVFnh1Fl4DbtDyBpvvYqP0i5kpaWtmJcGKjN3i/NvcTsw4JLWvVQ65dS/xww0yZXXR5/g5YiUZTDbLfWt</vt:lpwstr>
  </property>
  <property fmtid="{D5CDD505-2E9C-101B-9397-08002B2CF9AE}" pid="11" name="x1ye=105">
    <vt:lpwstr>16mV+NvhaDzcCC+RbtdMT2LbI9XFG3FbGak/XDx0GR/RSvB2lB+B0H/tpXUCnGPY9q6ToYMyT2E5PHiogyGhL1uVkFvrl7rj+pOaNO7A0n8z4HXAvoa0fL9HuP7AYXLbDK4Wn1oweIhDl5rvpVbKttWxmbAEXrrjLJhhgMpoUQoSV3nP87u3TDYLfmvgVYpVag4ArjWIwdNjcAuzjih6jAbffGMM3uJw4ghsXGBVm9oopzIfzTvZPaPurWAz78X</vt:lpwstr>
  </property>
  <property fmtid="{D5CDD505-2E9C-101B-9397-08002B2CF9AE}" pid="12" name="x1ye=106">
    <vt:lpwstr>rvUJH4Rw+/fE0Jtt9xGm+BoSb0w0SKGi5EgnqZdwNKo1Ws/mZibiG8lyp96+b0augDSxZW08O0LJgqt/PglxwmJMybkhjXTSXnGHyM0Qo/wjedsoJdFocMq90uyPVmUhAQQ5USrcCLHdPaEBCMpQMRAcCnZbd1UZzUEQEQLww7h+leX/qWZmwPg+cfyWv4qOzd9QJVM6GZOCEgs/Q9/YQJqLklke01ruo49PQlQKKUxkvIjlk+jC6buitSDMm37</vt:lpwstr>
  </property>
  <property fmtid="{D5CDD505-2E9C-101B-9397-08002B2CF9AE}" pid="13" name="x1ye=107">
    <vt:lpwstr>SyE8+CG4NM0dUoHk/48YSUs3T1ldaEQcbvnA00exOixKsuL2xNrGIxtC0Lyx5KMm/QrynACLG0isrrzt747NX3Xbi6xqJbJ0Xcj5LUlcAfwIRhIAWzvoo/86qgiWNHHwvzNaToeTiqV8EmL3N50TSr46hLjmMFTcHaFZC/KQomVeYIf0CwDhfCg2YP157eoZL1zCAmtoMDLkOcM1U+RBqfIzefLRlJS6iXZPUVnZ2pv/KY/KvVLe3WGCxju4Zgo</vt:lpwstr>
  </property>
  <property fmtid="{D5CDD505-2E9C-101B-9397-08002B2CF9AE}" pid="14" name="x1ye=108">
    <vt:lpwstr>BBuJX+DSgU8mId6FKMhj0d/6JreFtfNEn+zJcuct0mYpxEVSdB5jUKzxEJLdoezDK+yTODzhRSweb9fR9HxylMsg/bKUf47fRPEcCmAAArXzqr/yWM2AgqqGIoq7/Ajcz4+b7uwk9vTNp8jgEQQ2pK4H0MYRxMbQUE7m3L94DlGTUE531pW00rre7z2YH3IPuaOWV1YdCgUddWeEzy/tA2S6nxaz2KLRx59O+kPNsXUuUdnVYJq6mtx7u7LvXUz</vt:lpwstr>
  </property>
  <property fmtid="{D5CDD505-2E9C-101B-9397-08002B2CF9AE}" pid="15" name="x1ye=109">
    <vt:lpwstr>/YyHx3o9HcCD9ybcOr6xAvND6OTxOCRG4p5tIJB1l2i75gUGRJAntUshmB46vB1s7sS4PoXVHLwLPfgfN8yLccRVgL/eDhT4B/u2+DwYNLf3AuHvDwGksPnUF09VV35gxI0eI3Sp+qXFjyrGF00018Q2j4ObakgBFgnZN5lgGowmZTjvI24XYQzl5NgMrFvx1jKveD3sLHHOOqW/ZXQv0RuIjW3tIMxu4Ha9DlElkc+3VwW0glPss72ek7T4jei</vt:lpwstr>
  </property>
  <property fmtid="{D5CDD505-2E9C-101B-9397-08002B2CF9AE}" pid="16" name="x1ye=11">
    <vt:lpwstr>0MyZFKxxDEvzq7Upbfq+LrQYbuHA4oFUxj//Ui1/nmswrawQlFxQv90vAwmQHeAGAIMHGMjwCLUnYyVsp470yYAQ3TxjRExfKAQQGO0lThgFP1VFONPHm2TY+wm025TomLFRZ3t+a1ucj0HGzuYws6mStF2bLAVhK+sykXc7rax66/xoxZ5f7+shyo56xCEt94v4ck0fKE8zpr+SxfG09VcVK6Xv230twz9TAGrXq2yZdlKS+cJzlAKyOY3uncb</vt:lpwstr>
  </property>
  <property fmtid="{D5CDD505-2E9C-101B-9397-08002B2CF9AE}" pid="17" name="x1ye=110">
    <vt:lpwstr>/NQUseM1ZxUYGkcRjaT+wAhZIH8gFNVLkPA4GEMBf0hEI5VMgozth4qdAWZWiO1XHk4bcXLDMSfgfojrFxPh8OXWSbYPkjoyGErjx2AdRdH8SxHW68VWTvhHiZzN6s4wCvy0o0Z/UcTR1CQAIxCjtaOWmv1XWz21l+RRhVWwbiKcx4rJzd6Oc20RLvp42Y5tWF2nPFebQZux96e+Z5jC/uLY1YDSLx0V1LQSZxezPTGdg1zvvI2utUUHW+9ydIr</vt:lpwstr>
  </property>
  <property fmtid="{D5CDD505-2E9C-101B-9397-08002B2CF9AE}" pid="18" name="x1ye=111">
    <vt:lpwstr>kB5YO6a4X7ISUpQs6ehock4TSQBIH2fRy1K/r4lp0bB/+WScvEaK7T5ZqGY81M2HT1DCDe8AiiEDRPTbdTJmwHdenzadNjIYBUHGCBTTWhaN1MW0lSYzT5XHTYwoJoX5I3ufrxKNf0BN+SGcj99/OpqY+fJU533GHkgEmruJyEWF+SYgWxDJAA1qeIoi+dti1yCYjcuQur9WjcWlxHUUWzehTculrmu/g/0vBa93ho7Ask08GMi5l/uiAal8QtM</vt:lpwstr>
  </property>
  <property fmtid="{D5CDD505-2E9C-101B-9397-08002B2CF9AE}" pid="19" name="x1ye=112">
    <vt:lpwstr>Tj9Nlk3ZgK4yszLdsFVjj0MLYWAakWX5Pi+OsbLqqnDk4/ZWc/0QqFvdLFKX/vYpJxBaGp8JRD6TilKWFDtvdjUhgQGOBwdnLLd1eyOy47LL8mzLDlHhFZF81hFYc+7OdjTuZw+AjozNjeQH3lCUW8ma3kc5rmyDlu+o+FtdhAoWRgRTQrgNJkdTnmTMStoFM/u6z6Kt90HPsX3C0LFI+PewNs7WyCJLGhfyU0n8vi4YLWqO2WA/wyZ1lNgxRtX</vt:lpwstr>
  </property>
  <property fmtid="{D5CDD505-2E9C-101B-9397-08002B2CF9AE}" pid="20" name="x1ye=113">
    <vt:lpwstr>GERJhIMVFu28sBlXJwMZAKdzzH2w6Sl1fDs6/yamee0IQ1rmapKkvi087QUnrLsifYXFn9ODMzXx6yteYahFtNhbig6XiaS8JN/NNq/CM3ScUq/mZ6lADsBugcdJX6hc2sfj97vh1qgFLQbBbVMlqJszUgQUeLRWKlGj+0HK4TUybivNlVOkbf6Pw/LyLODA2MJqN5Pzq4xa/GM5omLXXcya1UO3NokyJPt6r+EEzjElwWlQKdAHcc3wFrEErsI</vt:lpwstr>
  </property>
  <property fmtid="{D5CDD505-2E9C-101B-9397-08002B2CF9AE}" pid="21" name="x1ye=114">
    <vt:lpwstr>QbU/Vf2nmPRM54hWx6/uKP5pmR73V1lt7QJGAAgYheTVvR+wpN1alLeYCLXta9b+qun2qJvqvUQnvHfSWgQDExh8Pj7M8AOR6ldZ6IvghoVF4sj/E/BFtrRhk7AZ7tguKL8hOSzcfxyf6WU0wQhSln2dusaJfR91Z1yOk6VfM7wolJEjUZmZlswDy/If5PCXb4tyZU799pyjsMrLQXNVO826MBng99WzdWKcP/uass2CLyBO3vN9NGkR52HE9dW</vt:lpwstr>
  </property>
  <property fmtid="{D5CDD505-2E9C-101B-9397-08002B2CF9AE}" pid="22" name="x1ye=115">
    <vt:lpwstr>Dg03T1GRVjVReSA3liNeqYMl+PdtEYr/EWwi4hi5OU+Q8f1kcAel/q68O3sG4N+9hYDL+puYIVj3+OQ7oHutw51/brk5DXMMwYR25jBf8tFzX31Vzo/EUPiN0HxwpFT04bU/1GuPnJEL64txecmsH9yG5TQOgs1K3HTKZlp2vdpQrkdiQNs61MuiMHsHrp80ICFw6FTvgcnbljmvOncnCQqYDYk5d71ZBK+x1B+LR0TWoG6Z5GMNLdFU4OcNkYE</vt:lpwstr>
  </property>
  <property fmtid="{D5CDD505-2E9C-101B-9397-08002B2CF9AE}" pid="23" name="x1ye=116">
    <vt:lpwstr>mdTNRfPWMpZly33u3VIGbb6RCHB5HleQCfDSB/pS++HZpPLr6gXj4YWORcwBnni9rdtzigXFOwfbrMcq3YWjDFO299ncaVGTYNbcY9Wj4yvaf1OgS/mROjekxVFUH0u2ViucoUgY6IQWPCZvaCD5u/ay7vSGDrp5WCJKshjkAPaVe5bpp4pa5utOD9y7ZahrCYtqQQ2F+FZUZ0r8Q1gzQHNVfzUSNi0V3D27mC2BLZT9qAPj4Fxz8rjcduhklPG</vt:lpwstr>
  </property>
  <property fmtid="{D5CDD505-2E9C-101B-9397-08002B2CF9AE}" pid="24" name="x1ye=117">
    <vt:lpwstr>uBgunFf0U6KMGbmGjDoGxUaLoz9eW3ZD5FlBSB17c5TNVMZ0FnFuDbNC2Dsy7xeAP71tYc2p7ILM9WVv5g2SgYoyC2Y8RUrrwoe2cLC93FLc63k7vyzJU5mbH6utgcYx+d/Trrd8mL1K5bGAdthbs774/N+BxoaqaBTOxEj4mXRrAff7bp2mBEqqqYs3jEOUXA9WzXHssSVHIgvLeaFAkP1F31ImxMzy/ENnEQFeBr/eot436Ed/0qAQRP8v1Bg</vt:lpwstr>
  </property>
  <property fmtid="{D5CDD505-2E9C-101B-9397-08002B2CF9AE}" pid="25" name="x1ye=118">
    <vt:lpwstr>zB4eLxI4MIeGphwyCopiP+hjyxBtKcfLl7dr24/ZQiue5eZQk74qgKkbSvS2kIcs6WS+Kl+b2u5DRI5h7WBE/PtTU/4/nMEn9a2Fh6nMYY67yInaoQeKVJzjFCKAGyseJN0b47esd1gEcFAFJADwRDpKNamUdT53oxx2II4RKKnlC+yJysXSVCtxVDV0ioB8RAXvNP4jDJ2fBaFx7Yzz7kIB+xtBKl7WN+K4KqfaU3vsw1d4gU4pgDeqUnBUfB1</vt:lpwstr>
  </property>
  <property fmtid="{D5CDD505-2E9C-101B-9397-08002B2CF9AE}" pid="26" name="x1ye=119">
    <vt:lpwstr>CxgtfRYJzBLn2JtzWQ8xRiknNk+wRNfwWB0z9WFWqy0KFkooeappIam5H5v00AG7Y8bAFevORm2I0TvkQK+zOqmOU/Zrp7dUqeTUFlP4KB7L50f1IWDv6CRp2K3GSbglTwP0Jwbe9zpkZWlncAfGLzUveLFMrLxxBfm8qn7xWD6gs925hXYTSKReYYo38MkSJnjWaMEaAHPvHJ37JRYQHJIQjK2xi7jSM3JpvVGbjzvaRZZ4zUP7p1c9CUB0Z63</vt:lpwstr>
  </property>
  <property fmtid="{D5CDD505-2E9C-101B-9397-08002B2CF9AE}" pid="27" name="x1ye=12">
    <vt:lpwstr>3wJDJ2IE4XOPp6KXUi2RTffvD90SFR5B5EF5aIOXc9El6tENxI7Jdbn9bS+jxBck8Ol5/lE/YNq+a1B2so9Czi2Vvmhb9I0CdMX0SBNZDxtvS2rvBxbznrHb6EZKRafJ6Ysc8ep8joYll2EurdPzqmDoY8m3TDj11HqRK6GI5eBSfcVoerx9tWSroPjVYvaqrJuXQINGCC9/5ivPI/kaHWUVIPhqQGxSRo6pousl4c+ScMW8NMKPmrKGTWozfJd</vt:lpwstr>
  </property>
  <property fmtid="{D5CDD505-2E9C-101B-9397-08002B2CF9AE}" pid="28" name="x1ye=120">
    <vt:lpwstr>+JOfeNI8ni3vNyOqScHnGaGixvbhMzdw/Vw/VnLbiwiotc/efCjT9GvZxd++FMw5EvsX14RoxDvT3xExrbNLE3K/mcoeDrl+gpmZXVPrs3r98sMNolxFbKiIni8q19qEbUG7DfBK0wx+IV5INJBlULWLGKbuFC2ovxsGlFLKDwdk81F9wG4uWts1GJ5chOiRTa/9AcZfAfSAGzlIC45GfLPxsAPPJQyirtWbmKzB51tmgWgHb1ym31RZPqq/GyE</vt:lpwstr>
  </property>
  <property fmtid="{D5CDD505-2E9C-101B-9397-08002B2CF9AE}" pid="29" name="x1ye=121">
    <vt:lpwstr>V4AQlWVBjdqeTn9eOA0lVa9oQBJAMqwMnw3mybg4e4kQPfro3FYnO5rIycQRu//ATLOLz2Zsb793yTUaAlN/8O2AH1Ns7fCdrp2oEPuP3cOLC4aWBa3F8H1HUd0/duZXnLqqI/soe0Qh/yhOnRwIK9XgeE1xf5nWbFAuM3UxcI3hor1ow7EmrrxvJ7bND7iQlu37HmxyTSQh43O7GAxcGWAyyyKU3/AJR+KM8PYeenQ4iF7y2pgIXkEJgJXXI6/</vt:lpwstr>
  </property>
  <property fmtid="{D5CDD505-2E9C-101B-9397-08002B2CF9AE}" pid="30" name="x1ye=122">
    <vt:lpwstr>VtW2OBckGTw2i5CqyUeD9w0A1buHLwmsbnGtPFFwBKFR4DEnW+0y+6+LI6EyDnRL1dynTAnTERu6V6QxFZMrKrGOpMzfbtC/Xk/9yx0sfV1rlH2gvqYOuP9hporovUeHO3Uetk6FwM2njcaR4hEHZyc9KAPSECxjgs1A0JLvsBaCRd8wToSETDK/nogYtmiT7MoQgdObxsjZCifav6B1gtCh/HVjDutWn8I1kAAqDAqMeQAaXJlatvmNZIOux0F</vt:lpwstr>
  </property>
  <property fmtid="{D5CDD505-2E9C-101B-9397-08002B2CF9AE}" pid="31" name="x1ye=123">
    <vt:lpwstr>TacSJqi/NhrGYvRARqcvzTFBJ1vsvXzI3OBtZ70KzvEntphTNiKvaiiqJEnyVa83Yfd8jvtxKyQlDrORXWKQ9qhbXDGntBo9kpWXpCo9me6fJl5iqPHrGU8fMb89CkAHh0HVnhLSkamtS42g3tdXh0fuq14yq+F2QGDIgdQEMgLufFjHH0ay45qOSfPfbcqLvnyI0ZRrsTN0N1P8OS8lZ8ACHFKqRj1VHyG5OJ5eTX9MsGIOWRjhjRVIsST6cd5</vt:lpwstr>
  </property>
  <property fmtid="{D5CDD505-2E9C-101B-9397-08002B2CF9AE}" pid="32" name="x1ye=124">
    <vt:lpwstr>G+KHFeABd4unrlBdJUv4/+57C35r7I86ScADebsaW74vvtRhCZJjMOv7Jp1F/IV9m+iH66CTbsDx88BJafXD4m+SlWd0vqqrsm678YTqNdud8qnp9U161rYzNxur+DpRBLN5nZvJvdKhWi53yVWf7b5OoElrw6V1TcUcamwOSKNEpNvVj6uD0pA8bb41dS4e++AtW7w8KVMCbE+wQcMjFgCMH6U1/2W/1SxUm1H2zHT0T2jm8dY+h9jLJHxko03</vt:lpwstr>
  </property>
  <property fmtid="{D5CDD505-2E9C-101B-9397-08002B2CF9AE}" pid="33" name="x1ye=125">
    <vt:lpwstr>te8OEPSHhdXylbdyrjr2BWaUYkRWscr8Er9miWDU6sungyNxH7l4hKXr8S8BxR+6p4yEnkC11ntMV7t2d7kEvIQs5qp6HfxnnVFLW4Aez9cOZ5Bnvm5j0nlhyQA2LLVT3C/VplHtkKEKd8v2M8qAMBRvgexhouFeG4V6XwiYBQR0cZ0xSRn4Lk8bWb9+alz52qRiOg1Lj2oH7zCP2mD6QgHBlPytgF/jmzLZftH+djNQiw6wQnsULMn8cyOQHoM</vt:lpwstr>
  </property>
  <property fmtid="{D5CDD505-2E9C-101B-9397-08002B2CF9AE}" pid="34" name="x1ye=126">
    <vt:lpwstr>W9piUA+xLRtaF9OQcrwK0q4zeaQsvT6Pwl8CoSUa5xGDlFIrekMKyQcumKSdfVyAlcH/q7E1dKM6bNcFhxDvRyPQRP9D62zxWy6K8I/rvIeIc57KVJOuMkGyOLGAlRY35ECLALveEDEPZp7mNpRKQAnGntNc3d7XrlpPwg7b0q7bEkgmT90iJHpjpniwZhNTmZS2fy6SYkFForlpHPqS+ySRSl8tEwEIZDPlzG/Ld6AjQH39MQPlJgW6yl6odlH</vt:lpwstr>
  </property>
  <property fmtid="{D5CDD505-2E9C-101B-9397-08002B2CF9AE}" pid="35" name="x1ye=127">
    <vt:lpwstr>vg8n8icC+IaC4BwtwSzvT2zEnRjkEYzzBVvWyuRcha+Iaowvg9Z66N64w470ACO23c0JHOo3CXYzcSRPdj/CY1WuZtLcpPogJRlEuucx+PaETUGXOFBmJ1PRSdBLA4dGxNNckbl9U8nwDEOtyjNWuBo5w3SngPep2FZVbqKlddcuyZ0H/R5+iEGFJMXfv0qEm0evYxpo1rsyoX9UGyTlqPguy1gqmcG40FAiciZo06Uy8rELI9YweY0j1rf8FOK</vt:lpwstr>
  </property>
  <property fmtid="{D5CDD505-2E9C-101B-9397-08002B2CF9AE}" pid="36" name="x1ye=128">
    <vt:lpwstr>g8bpdGXS4qIJucxQBNpk3v44Ku2lsE1PJLgTWa9bK5eZUMKmIIe5zz+OStGWs4ororzUA4U2Veo7R8Zh+9+5CosX127UFgCdzeJCAagxbQPHLPJVX5jowRW1N2NMGxQRTsJaWRy9ernx3snQbyhs+AANA+rL/YBz4uKvWaq93lQI6NHNnWZF03a0gTd4+MabmrsoCNjIvj6vG0QSReDkhPW+pvIInlkJVe8Lrj+/Jm9UDaV2B69ZGYbrbahoMtS</vt:lpwstr>
  </property>
  <property fmtid="{D5CDD505-2E9C-101B-9397-08002B2CF9AE}" pid="37" name="x1ye=129">
    <vt:lpwstr>7HZItqsdQjiThafKgw6qsd8iXoc09TRxkYvM6aYU7wNpNKUs/eG4ILWMn9yfRv+P+DMkwevtxQNtUXJqGz7BpytHQGDczl+wZ14h4EWtBhsw/oM6EngHKjNID/zq6ayQ6AQAAogeiwK1Igbs7He4OHzl9JjnHvpk1y5BrzbW/X8+pkUXCnj0wEyKXzY+iA6aBTWz6dw4OjjwZXU8KldDvtO4+7zMXMRpxul1r0dLuo54F0z0w6vvcWjhaoyaNnG</vt:lpwstr>
  </property>
  <property fmtid="{D5CDD505-2E9C-101B-9397-08002B2CF9AE}" pid="38" name="x1ye=13">
    <vt:lpwstr>JkXu4J9p23Z1hKvhJMik3wa1zyJrRfxKlcCUjyiPsEdq2rJYixUDPzLEYAyaTDciy13tkDpbhIlUOL8wqFwLPgA0/xsKsjTM8fc6M21jolKJ/YZy/bVZQgE/q5UzT4GLm1W2fHAxstQXLFt1xWPRDJR0SJghw7iQSJMvmBGTTcx60mLpM6i9DXXS9vr73wg1S9YJgU3CcAGYDAJvyqOKZgm4LBBnYsCpeFq7ey/rteUnqU/EkZpjATPqzq5Qw+m</vt:lpwstr>
  </property>
  <property fmtid="{D5CDD505-2E9C-101B-9397-08002B2CF9AE}" pid="39" name="x1ye=130">
    <vt:lpwstr>BtTO0EBdmTd+kuHVBmGnPjzPoFUwt2Wj8yFImjdYYagV47unXed+3oU6DpYOd1AaYA7I9WTaygrry6JjqL31nBfQvDdzr+URzBsBTLBwtasqIOlAYLCJDj4jAljIU7tS2r2fGY6dvVISSiu2OKtschgtKHWZrIlsHplXlNLs0tw5gxwob8aXcCgbm6rlVLtOdKobHW0HTNpW5aG2tqFmFJUw3+6WUQ0SdBcLGPwigO7p5oEkzRZdJFqMdonvlDu</vt:lpwstr>
  </property>
  <property fmtid="{D5CDD505-2E9C-101B-9397-08002B2CF9AE}" pid="40" name="x1ye=131">
    <vt:lpwstr>IMpeEahfH15h/XJrAMgGOSA1SAM39JUoHI9/kabpJ3TB1acGPKYInb/enKgpaJeWo8tBIlfJPGDImSmEguNXziG9ZXqLvhliBtn6Vq/MlJfYIfTNYO7GRR6unXvPaoHLusRu1z7sRXkMtcf5LoVNJ3sG2P6NwBn/afwqs8ttobFkhHfV7TFjdQRiFp8bKfanijfqFV9aNZQjJASSNQ3wlTwzFCNnVpZnryAr96JzXkueaH4tOxz5tIjPLAUChWI</vt:lpwstr>
  </property>
  <property fmtid="{D5CDD505-2E9C-101B-9397-08002B2CF9AE}" pid="41" name="x1ye=132">
    <vt:lpwstr>iCOr1tIIoNzxAJyPyofE6em3nU/faZ0EVfobAt0TUS294Ct4EbH2f8gGSN8qR7PEWgp1HHI+6bO3gD0GTlC4Nz8fWsQWrBpKiuQ9bdaAv1qEVDNC3LW3grQhr2JlDK3EpJEoyHYvvfUNPgHnweI1QNLnQl4KcGmWjR2TxJP02PvsyILDoVZQOohknlbICSEl3TU/1WrXorUfz3ybXZn6k33F0zHTt6gtUlFHRzMl+IA5gqJCewDeXmIPxD53ANs</vt:lpwstr>
  </property>
  <property fmtid="{D5CDD505-2E9C-101B-9397-08002B2CF9AE}" pid="42" name="x1ye=133">
    <vt:lpwstr>U2iSuW5IZVtPmZFhz/nBaT7po57HhnokzqfqJJxv2GRoM/FO9kG8H3pwgweDoBQIV24L8RdnB1bCKs+gATpt4YVKna3zlC2pukTwKCmHN4jRL9w0DGjEnt43mD8Hd2RTA9z5Yh1sTPNmHVaUEiFfyI4J+zuwyP3B3F0fac0/CjDjHiDtqhMfL81ZSaK+xLdoLBJgFudZ+f49RwUQwZtW0dt9EisUGw2dkIEQ2MTsGRXPN7RxDG16Orvtb/byahI</vt:lpwstr>
  </property>
  <property fmtid="{D5CDD505-2E9C-101B-9397-08002B2CF9AE}" pid="43" name="x1ye=134">
    <vt:lpwstr>gcvylQRCsAU9J8r0iMaAL+x/IUlBnsrvVF6zhbzFhYOPEE9D/kJLuIzqNruQDhhNG3v5gsJ+Mm9/3Uo13bTE2moOvJhRLIcYX63BNhSERRFul7j7vguTEa2FmlWchqa7tnvktOA0c9LW5Xb+BanBv2HJmLWvzDdWYcNRKSO63OY+lhIx5cATMyHCZZawCkj2+99FaHAHZmrIYCQ/LUygTykfcnOJ8xzvHCJgJCJ+kK8xr0QwXnelprjxPxWzsMb</vt:lpwstr>
  </property>
  <property fmtid="{D5CDD505-2E9C-101B-9397-08002B2CF9AE}" pid="44" name="x1ye=135">
    <vt:lpwstr>d8Qt2zupihYM1K9HCUDNWmvYN3J69IBWThJmLthtl8ZitkFBiLto2ldD9Jex1SNYd/mBabzYTDUpWsQNZukt6gR0+DPchSSZB/RFENf8mu8anFMzPMR8K+0ucONI/SDHrUSIk/mmAVYUNE7LwGDkY0OseSISqRgQoZUASNdktAVM6Im+rkrorVHOnBs656TlLVbtFFgz+Q81X1lzIOTcov8OkyFlSYqdYFY2O7VyoDMWILLgwizDxTOxvLVw2J6</vt:lpwstr>
  </property>
  <property fmtid="{D5CDD505-2E9C-101B-9397-08002B2CF9AE}" pid="45" name="x1ye=136">
    <vt:lpwstr>e5RdeLkFjSdkkM8gWb64zDs1feZ2NZ/Apcr/bGaPngEYQ27stuRikvq312oa19fCmFTDVRhpBaHKWeJqT1xSnxwJjRQLIODYBSvp4gN2e6AIhX2VK0W/9QlsvGJfFotU2XNWM77e1aPvK5PeewxfXF462NlP4beJnvXt6KRn4sCjAeiuS4eEfbQiIZvJyzhL0fKRzwlOpjqQ76dHimAvS/SFLt/c2wEJarhAsclRCF5BrXLnLdZIjVMJBdovcZ5</vt:lpwstr>
  </property>
  <property fmtid="{D5CDD505-2E9C-101B-9397-08002B2CF9AE}" pid="46" name="x1ye=137">
    <vt:lpwstr>zyup0a9tLgrzEL5xyKhLxaRQkY6gmm3kk4ZjTrtN8EMWCkDuOL4GbLvjdzV0a6wdrbQfJ+R3QT7TcnBpNU9E8RvrsLRznrW20Ne59jgKZTeFwjUedV1mLkDLWIMYl4GoG3bQUQ2nDB9tGren10GNMx/kl/QkWsNMvneUnIMReCyvjcIPJaL6NJvdA3V0g++XrgL1Licgdz74j7XTExNxadwX67A1NL8MYsgg36Kcsy6Cj9mYIKl5ARpJIt3UIZF</vt:lpwstr>
  </property>
  <property fmtid="{D5CDD505-2E9C-101B-9397-08002B2CF9AE}" pid="47" name="x1ye=138">
    <vt:lpwstr>Z63enQHDW3mzIv+RqaBCKWiDnReEj9+QtCPJYQzIgAAA==</vt:lpwstr>
  </property>
  <property fmtid="{D5CDD505-2E9C-101B-9397-08002B2CF9AE}" pid="48" name="x1ye=14">
    <vt:lpwstr>B0Sd5OxWo/U1rxeZQBuFtobHbKUj3Iqxt5r+hTasFDkN3pmmPrdp4V4RnNeM6GMdzIckyJkHfGs856obDFFd38hOvqNq+GTCMHJiTbPeT43QPClPdgw3yX81DKWCB3sTxQz1xFHm5vPXRr56HKQIRTlKA7Xuv7i+UH/zRfcejG0mIa3U6lI85slPh4gLXiAFW0LqUj9BP6uGzAmRUo4IW01mnRsBXguemdnm4Gk1TXh3UPmTBxsU7l5SDh7EuKJ</vt:lpwstr>
  </property>
  <property fmtid="{D5CDD505-2E9C-101B-9397-08002B2CF9AE}" pid="49" name="x1ye=15">
    <vt:lpwstr>SLT3mLKLeAgBaC03Gi4Qe1b72PaKEEIuD7XcM3QagCpErkSAGvDGwONGzIRxq6lIfJr5moHaR6j9a6aNoKeE6lvzFfAl5rtls9RU32WXnSnfaf4mhSOLVv8EARKL26HShKOLihPu6130JF96okK7uuJn/LGhAd8ZBJ8v2+lt02U2zjgLeAFNJURabMkawFDKIWrBvYjap4UySljHeyPk+O6bF/BJrwDkCt8el4A5G4v07xDaKpziW2w/tVQ6XrG</vt:lpwstr>
  </property>
  <property fmtid="{D5CDD505-2E9C-101B-9397-08002B2CF9AE}" pid="50" name="x1ye=16">
    <vt:lpwstr>yvtObzZvFplTdt2duHZg4p92BsydNq/rFP/s8LnyuSQZpHeJRqsEZpbLh6HU+wsqYxhElkMZzG/7rdo477E25yYwXfE5AFk18Jk1buBVW/IwFG4Zq3BrrbgM0aTv18ZweuCfvTTA1A4w8yTaYaJO2AAB+LXgw+zsJPQ3M+uVjpK0YombBBLWpGmxMivLhQz9k2nBiHHEW+LE0RQxIYxpD0gD5+1vc9+JwdxnQN67fpgPIdkJkpw8viiqYjj6xIv</vt:lpwstr>
  </property>
  <property fmtid="{D5CDD505-2E9C-101B-9397-08002B2CF9AE}" pid="51" name="x1ye=17">
    <vt:lpwstr>BBbJNfjEgY5J6ELSBm+g1F/m6OjExfPHpAwY0JDWkrZQniQ/PbyRpX8i4sPUaOg8zC2GOwOGDh8OIDFp4EiXeXUhZsdRLcvjeRYKN3STrIEJKWQHPDHZ1/NcJWdmjkkxMmhd8Zo4xzaYGmxMxkxRtVJqWlpneyrGIJgBj5A8dz9o9rxWeiRLGAHTanmIB8AXdUtSAXGzcz/U8oZn7wDuTCd1aHP13kB3ez7e/LAENKce4uliCGhJoIKlzlktBSb</vt:lpwstr>
  </property>
  <property fmtid="{D5CDD505-2E9C-101B-9397-08002B2CF9AE}" pid="52" name="x1ye=18">
    <vt:lpwstr>SlSzC+OQ2zcgiSbK2c0cGyRt+VhzcYWXHmBE+FqGCA2jcPECh3RGp+d7pMLheZX2QlEZ8QPdIUQYzW9zsB1ECUPlmfEadkuy3+JYloPjoM/O5vxLbwB0g4Mik7uy+KrQ029LgTfgGEOXx6Mr3VSx8jHCUr7r4T3Eb9tGrb1ptuCIa+smx0xerdPBkYET4t/iSC0t4/EEAw+aX8YUNbeE8hCWsitPEmtN8Tb9v7LvHjGocLfsMiakbztOFZsWUsP</vt:lpwstr>
  </property>
  <property fmtid="{D5CDD505-2E9C-101B-9397-08002B2CF9AE}" pid="53" name="x1ye=19">
    <vt:lpwstr>XaTD+E8h4zyC6AeCkZ3aoDL6GrdNqp+1M9ehzmI5KQr0XjvgfIHzHJPVHFi6aFZPosqYOm5ZeOnoBaAUPbzYRY0ftMvK95fAtmucz5wGEXrDtI/PatkTdJr/MbICT2cbHv2YtROlEwS9Tx10wJvalNg+vfbVNzz5B566KMU60lKUvQHmEKFA7rs1i4GrQ9uLfyxXWZNlDN4BXIREGbHTd08Xf14rByiYMa9FVaYjSbMViS6+RebKFQD08ZqF9jP</vt:lpwstr>
  </property>
  <property fmtid="{D5CDD505-2E9C-101B-9397-08002B2CF9AE}" pid="54" name="x1ye=2">
    <vt:lpwstr>ePhMlhxE3E+k2lQrgrLpRavHpT2EwL/AMdLXsOhQOC7lw9eaHbNFSa0EdEvZMvoHR+nRYTfUQZroPmBG1qNWAMxxePBg6rtiJaEnXnsm1jAPn6RR4bSWr5wKbkmLWBilTivnjO1e0TYUN/7Qpd8JCmXT9gGfeOu96wwkOrK7vEWNfHgd5F6YVRVh0h9ynYJSr3TxZ2lbGrznO1TB4Gkj5jA1kLyC4LGYY9P4so0ynZi+v5sIH8FfIvsFsftGnZs</vt:lpwstr>
  </property>
  <property fmtid="{D5CDD505-2E9C-101B-9397-08002B2CF9AE}" pid="55" name="x1ye=20">
    <vt:lpwstr>Hd962ybIwHZWaOryFQxhTcdpkfGYBsnBhYH9fKl776ADQYycgtNuAoJpE3BgqU+XpTZOFy6/Olh13RYyo0WAXKRlrpdFQ9KZwV8XDI/krk5wP5D9N5I4A9uNk1pt3y/mTgKus+KaM1Zm34nrg/SIXHv6KfoSoLVVYhxN/gsG85raLWQkfrfdidWTczcLzS0vV6Y/uUzfkXDDUL92nijks8kVY15+dzBIEVn/+txqpYaTdkj4FQZuJfJ8J2PcEIi</vt:lpwstr>
  </property>
  <property fmtid="{D5CDD505-2E9C-101B-9397-08002B2CF9AE}" pid="56" name="x1ye=21">
    <vt:lpwstr>sFlUqgZd6h8ZX2rrAPfGPMA5NcwtFXm4AQFvr408kZPbGkyDwYTeNfoPMi7kiLToEtNcT7QrKcJTLjS0midHsdfMRee6TLvPYmistYlLgQxuOeGwabf08efOg4us8AuDue3tCcTARuuFdjbwo1ALYgB/VDvIz43Hi2N5O2M03GW5Z7n6JHA7UJ0n75fe/ObjRvJgAlpkXeVp6vcwBlfihiCSzyYCsTRIFeIpqjet60bxveQu964yczs6pTHjy7g</vt:lpwstr>
  </property>
  <property fmtid="{D5CDD505-2E9C-101B-9397-08002B2CF9AE}" pid="57" name="x1ye=22">
    <vt:lpwstr>TiHA2IERkjyJ6FSJgeXlqlL8YXq87uvLUfCoFDqJckqG1dC62sTG5rxtVwtUJ7tRiaym67IRtWolSzpIo2JZyNO2THmwqWS4Iwco1gW65JD3V5600oEVDIgFFwN68lOSNp98JaA7xhx23BRAmkPw9LdQ+syqdgbM6rsLZJ06A6KdrYl9cknufNWdoiNDEJSDuZzx4Ryh13bJCewWwj6qtuyLGc6TQ7K2g3amX+kbklgmM7+rM7nu5kj322iyfSk</vt:lpwstr>
  </property>
  <property fmtid="{D5CDD505-2E9C-101B-9397-08002B2CF9AE}" pid="58" name="x1ye=23">
    <vt:lpwstr>uswzclLIuTLX6zWnyItqp2YLiU2EWN+J2h/Xcdp9WIJCd9z2L6wTFU1vjkswurqN5p5gupynbNFWjuSrfsqXMvVqxLuWSmELYCHEXzUziHJWCkAwPl5pryX1ZGJeS6jB3MlbuQNWNBekIqDSBggcaABO+zXGrr1KDfGwmWUA6h7IfQQqZnAeodlUQHxMLDda6TYuq8mJRvzBinhl9AYOOBmM/G3gk2g9SrTzrRtWdRAPtkJ+r0Huj2heIA4oqJ+</vt:lpwstr>
  </property>
  <property fmtid="{D5CDD505-2E9C-101B-9397-08002B2CF9AE}" pid="59" name="x1ye=24">
    <vt:lpwstr>EEpOC7/G4WqsPCZ35BeWCarc06QUg7lZezXod423IQQETDcQXgIG1k1StuE43WknwSjbEecWcWC6wkYzdOiqPoqJhJ3YlYxXuW4x/NwXLRd9BuOtoBPdVpGqaAv8r2xnq6kcstDtnqrn1NqHVvhFZ5zocCvy2AzWdErBmVew1vlYeIvszyLG80L6tnmN7p4xVkxL4KQxPzmt2R2uw6SHDnsuCDuNAMtOBZKN8MlloL5tlgxXNep+O5fGnUX1o+i</vt:lpwstr>
  </property>
  <property fmtid="{D5CDD505-2E9C-101B-9397-08002B2CF9AE}" pid="60" name="x1ye=25">
    <vt:lpwstr>E7o7b3djPDN/zQ20fPwcatThDTyyMQbQlKqUpS7rsnZ603As0a6ptb0Iwjj5fWRiS0oxOS6ahHnaVs/58O0P+lGw0Pn8uiGKD8Fbrnv3D0V7UItGWlzyhFIOZRk77bCcp1uvVGQVgguhapdLIYPIa5aMKL2dCuySUOGfaFeSyZHtq8UsgILKk7BXkHHwoZw2HRfdd1FhqSDiPRzb1UFt5clfDF40zV4hOVE4DuPxkeinM6TNwq6s4sDUaqA9FcR</vt:lpwstr>
  </property>
  <property fmtid="{D5CDD505-2E9C-101B-9397-08002B2CF9AE}" pid="61" name="x1ye=26">
    <vt:lpwstr>iRPDQnVOXx1qXZW5r7und78HeCTVuGzsIbhgWzWTvM4rEsFk5uUNSYesMIMXas44kIg5Mg9N7iLseXq6XtRbFzGiNZwdPEMtj5qVOgj1dsBedmfRw3+4hkVLeulE1CRNW1jaePsEiDJZBfPo4158DafoWNZNbLbPbTsvHN0JEHxpqLRIu15aL1M13bJlnLgQ2GenV9rjyQqm5aJQA971PJr/eCwJ8YBmfPf0tgJn9g4yYMC6CgNTO2V1cAv5Qic</vt:lpwstr>
  </property>
  <property fmtid="{D5CDD505-2E9C-101B-9397-08002B2CF9AE}" pid="62" name="x1ye=27">
    <vt:lpwstr>aV4//IZRMea739uzy2M0HEo+YgdWIWwlKLz0pG4mrqnapchWVl38zNKaewGV/gpPAg0oMskTrwHRH6K5AG21DmWIfFBAKsx8aIVvt2h1elb26daJYsM2O5V2QvNylGh0ZLuHeR0TB2QYVtOuocrepYBIH3FhUnFh0Yk6q4O10y0YNoQ44g+7JfjdA0LrB783D1gK5IDIs8BkLEXFFw6YtO3SM9/jcmcsKFKYwI7cye/BFEjMjQQ2re13Nrb+wH5</vt:lpwstr>
  </property>
  <property fmtid="{D5CDD505-2E9C-101B-9397-08002B2CF9AE}" pid="63" name="x1ye=28">
    <vt:lpwstr>Mt98raozGFr3RJiwMfzWJaAYtregH2n9qQL027Ymz/vqwyVrZf06FL9wX3iew6hQqEfBZALAtQnOgHvHzNWVAFAjgXEaoRKSNDx9xzRHwQtfo3lap0XdFTvJEdRq1IzzHWlbbAJ8zoJJgYwIUZrGeKvYvfHqszmKHYbZUsbWFdDS+0SqaZCz11PfgMUPxrmQr2epMTn8VFPVhrrBeLDNfrRXv93hxlR+mqtvdRf+Qlcvq+ZBnRlhHPCKRuFyHWW</vt:lpwstr>
  </property>
  <property fmtid="{D5CDD505-2E9C-101B-9397-08002B2CF9AE}" pid="64" name="x1ye=29">
    <vt:lpwstr>UCdbeRDgKi+NRlzrh5BzYsDSMXpjkvQmWZRtGuzW3gkPXYEwZIbiCBvfszkCqzz6+QgF97EJx2jZNm+vdYO1P6cXVd5dD3IR5ONW0RdzBf1l3673Zv1IVE4Dt/VUT4z+jO6My9EYDJAE8cF7swa0MpZVJ8INmp5zFD1V99HkprkNoz7HkNauYp51BzMCkwTrHX+NX9qau565/vLtx2J2E9gY3F3w8aorMYILakXAn26pczOOzRgmIpxblkBTXat</vt:lpwstr>
  </property>
  <property fmtid="{D5CDD505-2E9C-101B-9397-08002B2CF9AE}" pid="65" name="x1ye=3">
    <vt:lpwstr>SSaL3TVHRIkyZd16kzjEBHAyYAOGu7GyuyUtuQU8Cs0kRvYZ1VeVljxe7tHA+f48ioxNkDrYnXcejuRkKWuvpTTlvomKJbb3qpRug2syS0jyPrrM4sCswBCIGvbvSM86LAgctVMTeOeNEFh338UrZLSen4oI+CEvMtxkBRRiGQi5J7fGLRc4MZ7a4jzdfX13bPqGbpdeag0GUaMJcnfmkCTzJND7eQ3DB1ikqQBNWi2/RlNf+qXqRFVubF2fIs8</vt:lpwstr>
  </property>
  <property fmtid="{D5CDD505-2E9C-101B-9397-08002B2CF9AE}" pid="66" name="x1ye=30">
    <vt:lpwstr>Cqdg9+2aKrI5+cGVSnmiXM1wSU0fxFNTyN45sXU6TroYElOwl0mjqIt7C0B/o0fu7H3Wm+x8XV5tut11AfvkcafnNRr9RWtFCptV8IeGpLOv0dRjxT2udHK4Praf8MW82SQyU0ya6was/c6Lv5Ubb+3vO3+93iXMEJ8CF1bZPIMJsVVWI7MOFk+8ZYwiHEcbxT3o5+Di4DIZpSaxs6Ft0CpzvTBUGb/6Iwss2XVTtBCOTvCOPR2VmgAY4nnUfQo</vt:lpwstr>
  </property>
  <property fmtid="{D5CDD505-2E9C-101B-9397-08002B2CF9AE}" pid="67" name="x1ye=31">
    <vt:lpwstr>0urapFZdKqfukS3uN8VSDR18V1q5WE2AKOsJFAAPkxDkJVxQP0kzHiEO7fv67Rk29ARC/BVxd52saTD3H4KKN+f36siHaGD3aDnq57dx8tpIsOobY4Vv9uXjaAUr3A0qFNCIKUgPiv8ps3EjlCn5cm3kDaLVWfdYHnAjxwQCSIUHL6yTTyE3Eut22suHCwdcc2Pq3lu9OQTh5vKv5zKiGdtQ6yjjhojSXFKjLfq2yrAR6+TP5QbUlZiHXQt5wJ5</vt:lpwstr>
  </property>
  <property fmtid="{D5CDD505-2E9C-101B-9397-08002B2CF9AE}" pid="68" name="x1ye=32">
    <vt:lpwstr>QKTnkcOidh3JyltZtFFTnhvYZxQ6eoXwrAfvy1NWiAhTsS3VUGAB1oEgiE3NFE+eNmYLPLNWYXrzvTvEenYi3x9DA7slS/Ujj0CeR3FU+GN5VifXMvo90/LctFYFSv2mTWqcs2ysf/3m0yNbdi8/vZRk66GXab4xgGRMAh3xMnKe7drxxqvUUFUBHOlUNSJV6Te5CRhnuZahImyBHxBky1F+hRAm+RinYBsOBh+wX5Mfw9Kqgbyss+D7SCsLrLr</vt:lpwstr>
  </property>
  <property fmtid="{D5CDD505-2E9C-101B-9397-08002B2CF9AE}" pid="69" name="x1ye=33">
    <vt:lpwstr>DJRjv+4PhIFpjneQV1B8bFrpQhoYPuBNHeYRfKiiFE1O74fLgoHFqZ00Cz/cyXn0geHotmptmHP7t9Q1am6dt3twCdoglb+/np21AR6BwTYq+C2ImSkEFB8LAm/ivT3OvbUZyBhlKBHuLSP1QewVV/NwdxTl3cft9Z0qysao1yBWRcZRrA5WqkI5giPDRDneKfOZp+vyJDYRERL59kbOcaoV9xe3d3R35fUWRU1i9YS8SL5vDJ6zeb4iR6vcOEN</vt:lpwstr>
  </property>
  <property fmtid="{D5CDD505-2E9C-101B-9397-08002B2CF9AE}" pid="70" name="x1ye=34">
    <vt:lpwstr>hiZcU5zDc9XUh4XOceXfsrJ7NobEQkwhNQ4k4GyjBiY6Ow9b1FjJAh2XS8f2C3U9fw7X+y2Km/kwKKLzawXPb2LQs+eWgKGuA3aZ1/n5ZUKp1r7MFxJG2XBe+AplAumEtR5zpnZs0nEGEJMzXTXp+PhCdouPiQc1zlTnmIeRnHjeKZn9pqWqYCTSvpIlvdGFU5xw/JKuFBvB5O9rGcfMfMRdUK5Hr97peT+iOufv13KCJsoceNiabngCoq2XkzF</vt:lpwstr>
  </property>
  <property fmtid="{D5CDD505-2E9C-101B-9397-08002B2CF9AE}" pid="71" name="x1ye=35">
    <vt:lpwstr>0RMql/e3JCV8NWD96/Y5AtVJOnpAnFIl/w+j72aTCJNcB2bZa09/Zh1kkbBBaA9QJT307XplDYzeOvy25RRseKG76CL7+WmUtWPXV/mN2+cZg3WGdJrOOYLQpeBjtpkCNNTgR1SRO9am5DcqAiFg9kyMGZkIzQ23WTVeF/ljB+5lAGIvXff+2sX+xno7RWQRF841UUhlY7JkdcHQbVc4FS7mga9Lviuxdpt2N4YgEKn9aKbTbheFqFST4Y+f/Ac</vt:lpwstr>
  </property>
  <property fmtid="{D5CDD505-2E9C-101B-9397-08002B2CF9AE}" pid="72" name="x1ye=36">
    <vt:lpwstr>9BtS81mbmdrXGWuUs7pSFWeaPQE+EXUGxJtnrH0XZGqvqYx0XjTssBtpnSpCmEVycdd1hfTTFA6apHNqsGYWnoyM2uYPMMQu8cQEEW9D9jGlx4cZaOnKQtbPAZJen6M7XRCO/q34c5wmqxETsXmWq7rvH7+sh9IqKj7aVS9XdX89PZJ5YZRaa8rvPjeOtzbH+gc5IpscshJZkrzaLOjwc1xvS3ml+Fyk9+RxVTcQK4qCW8oBwu6KYHA61NmDGCq</vt:lpwstr>
  </property>
  <property fmtid="{D5CDD505-2E9C-101B-9397-08002B2CF9AE}" pid="73" name="x1ye=37">
    <vt:lpwstr>XkMISm382mDwIKxE/2bCdDI2k2w9w1517uQqJ1+bIzww50t9AfBPTVyHy7vLpIun7WpWHDF3yI2GPP+AjAfQRBswCAxI0jbb+KZ55psZzsWV+AlhI8hsCLVTk3vYjA94wpLPAqek3AUKYqMMiGDotf4hZRZ5N9bpIbbPRWT3lfaafX6ZanLbpYgwfGB/HLHVBRLGXJEQvuh4UvsPEhiD2AJbb0u7xugFrkqwTY+cKDrAtKgiCUPbY6LJxf9SbUp</vt:lpwstr>
  </property>
  <property fmtid="{D5CDD505-2E9C-101B-9397-08002B2CF9AE}" pid="74" name="x1ye=38">
    <vt:lpwstr>oxMhtMfkcEjWwLRKUW9EWYfISa26/i63fvQ/piO0o/QHMN0H9lXfpyjNCp5WrbdvxQVeZ2udfvfgFpZR8W5teEt8VACkibQ6SiX4zRRY9Il4QL9SMKbwBNKf8oyMKTBpkNJGaXruhcaEr3hn/MnOmapIJvnDMMMQpGXaxtMp5dvOTaD8Y7DTSPV9lDMha4E6I+op7JFJdVuzyNBz7v937F+2wSOZU9QcFODN4KBXUTHP5/DEK1SNIhxvMlssKfG</vt:lpwstr>
  </property>
  <property fmtid="{D5CDD505-2E9C-101B-9397-08002B2CF9AE}" pid="75" name="x1ye=39">
    <vt:lpwstr>KB86eEqI1s/AASujOB38PDVUA+tXjfJ3pit173e6pukZNWBsW1soQk44iW62qlzyYED7CKwaKjuZIiehS/OyOgGakyvzDwLaNIpPqa96mn1j95vu0Ii2mteVe65qBFM0NPAaDX1rkAw4uiDBv4A9QBs/fJ6Jg61n52weCQ5CPnJLZ7crkQRG78QXXWE+9F8gR2QK8sUMy9VJ22cDMZ64Uzwa5YNY6el0a/AAKpmAgrykBqHPYok2dzOVLs5QnMA</vt:lpwstr>
  </property>
  <property fmtid="{D5CDD505-2E9C-101B-9397-08002B2CF9AE}" pid="76" name="x1ye=4">
    <vt:lpwstr>zxxk3zXXh8Vgo5IaCS+X24BDFEoz391vzv8oK7tVbkwn64xDWprsmd31eBFqy4tIbhLcVIh+/S+YrR8tonEdva1iPfwvKAq/OqNCn56lFvnHpIMYJgjZq7QLOF5uojOu8Vh5vDZIfpz1hJojwSTrZ96bQjtKvZ6j4Is+WeDwmQaA3p+rfAIb1+rUkifOLl5gPSrZp9x+sFLOVBwsAtrKPIACrpYI9NrWaPoJSngS+4vVSV/lODc+0qx638B3NUZ</vt:lpwstr>
  </property>
  <property fmtid="{D5CDD505-2E9C-101B-9397-08002B2CF9AE}" pid="77" name="x1ye=40">
    <vt:lpwstr>MJwOIFp20MfgAyW76U+wFx4EVivT4Qkng4pZM/UKE1jhOOqsz+gHPJCFgl/syGkuuZQ9mL8uuvuhqahm3NfkMyuWh8np7U5QMoNTdUjv9iaI0L1Oh8LJbZnZFLPorAuodGURzXM0nNmXNkcW8tL3xaykvuCFtXBDlijf/CGYdD5nTgayyRw8sI75j0g71or1ZUAyIKZgb6hQ/ka2OzoEZGAgFczhyvrOywuKeM9S9w6LKmFzDnnglwOAo3Yv+00</vt:lpwstr>
  </property>
  <property fmtid="{D5CDD505-2E9C-101B-9397-08002B2CF9AE}" pid="78" name="x1ye=41">
    <vt:lpwstr>Vm0u/ca5IHV/YX9KjTpIJmHG8xRpvNKBXKVIUPj/hv1aXMmhh+z4hcZVSxCgj+fVrx3p7+U7LVBgQqIS0uOzrtjsdvIMwoAXp0O0QDSVSElv9dIvCl+gh1EyE0A3TClZLTMquEEpwltQCOQSgdsL7llu9t2AX2jsBVXksnlo4JsmuErKh4Gpe8rs0ih+OvJmi7fLb+lI4QUPQB0ZyttKYePw8VQc1p60EpQVNptTvhwWLjBTcxWSXYgdaoC3pMe</vt:lpwstr>
  </property>
  <property fmtid="{D5CDD505-2E9C-101B-9397-08002B2CF9AE}" pid="79" name="x1ye=42">
    <vt:lpwstr>kwBPiAZC3LWuJfzyb5aAX67tQeG/Bnqg/vSfUUiA5Q/UtUzikzrBXMCuvNgTKi5eDIWywBS8i0AGhzobHNKjeoohm3RbZS5INs9xmiBqv74CDufdPr32WP53pHyNcw1DekzDuOhA0kKAcznZmyt1SJ2o5H+HY8PN48prHEjF7Q79TdrOxsd87r6PV5rcVvygsSBq3WmGA02P0zVU/yr0mtZqpK8+MTPzrCvW/SQDTgOXEZIj4YMT87BADgs4Qry</vt:lpwstr>
  </property>
  <property fmtid="{D5CDD505-2E9C-101B-9397-08002B2CF9AE}" pid="80" name="x1ye=43">
    <vt:lpwstr>CN5V1zQhF2TuWtMUwGCOa7RB2wwyjpfvUKwWrygRmstvcYwgKfVyFB0WOAly45LsZBIuQu7AQYs3nLOW21Zz2yvSNWoP2z1CX5ToYx5ddKBfzRBgpz9IdVumTXWOQ6gOPIVkZL+eLY0pFTO0BN15ozROtiGiWtCllE8MZ+bfU42vMzeKt0xrxcT6tJufHva3rzFVezBfAT4UPeZl7Aeuvsz6/LUe4yZmyhdZ61H69Tm68MHsqb1o5hHCKqGP1Pv</vt:lpwstr>
  </property>
  <property fmtid="{D5CDD505-2E9C-101B-9397-08002B2CF9AE}" pid="81" name="x1ye=44">
    <vt:lpwstr>iUp9dIXDOM9aei2Ckblwsc57RsZVBBnGTdr3p8DzF79N5OAXQ1mFdCD+rNKCealC6kieTZ7DUmaz3QoXRqXTYOsjB2C5PhnT4bMljOC9kygSLVnHmPFw0DebOnvQ4nZz8NPmlikJnyZEOJnMhcgueGNx8Kk8n8Juknt+2xQxqMpOHmS7Df9muhvyRfS4GPr5oeELi1QI38cJZNfT76PxDL+qY2iz/SbuxnAsMMFKp3cVLsYOWkj8IFJsKA05O9v</vt:lpwstr>
  </property>
  <property fmtid="{D5CDD505-2E9C-101B-9397-08002B2CF9AE}" pid="82" name="x1ye=45">
    <vt:lpwstr>xp4FtI+5FGZHw03PDiMzJTRD34ssnpj8GRCP5MDzrhZj6+4PJsUNZEDOt986Dm14F1Ov9lQc3ky6S7xlj/bDtKfEPX4GlNC/v/Pdk1O9+mNFACkLy/I+eBGX0BP4B0Rko1V+FakWdm+X4bcFPNBgwVkpNdv3r8nAFT0Ocwy94B0S5nhmrfRdp/7RMD3omjjXDXwFAa9hsP+Ai3vBhvCOlkt4SkLkvBQozUwrYq71JU+RBN7AoOyiQk7tex6p0MD</vt:lpwstr>
  </property>
  <property fmtid="{D5CDD505-2E9C-101B-9397-08002B2CF9AE}" pid="83" name="x1ye=46">
    <vt:lpwstr>KSs5gPc/bZiBG8In4vc/nQSZRO0zefLPqaIqxfb7/iFjMKeqrD8oLwYskD7R3BlPuoRnDEFMvOJ8Knx5zMzRyh28v4qWaK3Ia/3CQ2fOxC0LbLa8TqhgcZHPOJ8xPklLORUvC42x7HSvCjGHAuEzJA08qxhIdt+Z7rFOZ8bojCTzrbllKyMCqfd1ovqlcDw2BnnFMIHKYTlYrqSRlwGxvUENYci9U/hcwWkuHn0lpuUik9MTMGh5Evi/PCidYgL</vt:lpwstr>
  </property>
  <property fmtid="{D5CDD505-2E9C-101B-9397-08002B2CF9AE}" pid="84" name="x1ye=47">
    <vt:lpwstr>GUxsplE7739aZMj5MnEfvGD5jgF4L5v/2r5Ip/WhQAlXq2vUf+8lK2ixb1R/5WGKDjkn6xnFv4AxwrmydSPPLK1Z9cb2ocVd1yyJcJbVfQEXkAdBzQL4ZacXsM96943Oh0oAkcgRlM+peGzSU9LwAlNYMoUV9oGwvj6kKVIUjmWBwSWqmrcNYKEttpsMU2+vmo0AMCG94yUf8y44cwn+5ps7CtC2ZmfXaO3ctx3TNmhvhkt8GcMflqUwcHF6KPU</vt:lpwstr>
  </property>
  <property fmtid="{D5CDD505-2E9C-101B-9397-08002B2CF9AE}" pid="85" name="x1ye=48">
    <vt:lpwstr>9Qgj1D9Awgy4qOZrwRugl9xQLrrU0/WoaFS+ol//TlAkiMkdUg4vE82tRby6XnBhoUTDjlYJwmUs21KuuQ/2xQh6HbwsyO1+ojgGQTTf31iYtn+3M9Y0JRuOgFVkMJe1YQkPFhNB+nLnSBoeio5ofAiafvhi5AazcuhM0TPd/QYG+KuPbm3CujMEWXuBSwkVD+QJbDDH0N7HjstTbqEVE9x9seoOmXUeIOP4K6ghWb/D3rVzi7QopKdGIosbkOk</vt:lpwstr>
  </property>
  <property fmtid="{D5CDD505-2E9C-101B-9397-08002B2CF9AE}" pid="86" name="x1ye=49">
    <vt:lpwstr>gKOgIwHMRa48nJqk1F2/6aF1Yh6DUxduq8ImsInxXaCgrxlzEaI9kCJp/iqHnzQDyxG0NYdo4ygMZ2m7XBsSKVTSvc+jp/GCFSxu7C/yTTg+919XW6sLGlp6G5xJOaShZt5t16ibhVq9v/JxjZ2i0228JYtMFT3NWAEZCuVVjFGDkhi204ULDOL9fjzlO7jNtwBjHUT0DydBZzWO5FVpS+n00u/iuMqDwdvKiZ3gfWlm37fBpvsCvqOoWs6w9Sh</vt:lpwstr>
  </property>
  <property fmtid="{D5CDD505-2E9C-101B-9397-08002B2CF9AE}" pid="87" name="x1ye=5">
    <vt:lpwstr>obyfC7QY5BCTuD7b8msA2BzrNXrCEauTdN8f9gKNjGjcWFNmjWFAnCW+lBnjlR1gMj1UKHP9YWl5BKUlbEkY4zvzabNvdjC6rF2H4+iQ1UlvqXcWyEJQKxIeCOrUu+Fa4BzfbaQrA5169cbMsSjd+nllkFiPfMivpRpvACMW1IfAksP4jlCd3zk4s0QuoOEBWuweMaWa6BQ0FUOPaQLY5mbGLY1wvaEMIoPO79hHAHbCdHz8uNWrKa6yJv1Rcmc</vt:lpwstr>
  </property>
  <property fmtid="{D5CDD505-2E9C-101B-9397-08002B2CF9AE}" pid="88" name="x1ye=50">
    <vt:lpwstr>KoQMImpOBxRhWnbwTMns1B0qqj9YPj4wVqfq0jKvs6FAbwIEFSGRslT95Gu4WX94lZCVC9ePfq48Lw0rxwOQpjIQ28JH7AeCBd7TNUpSVO2KMZIM2OMlTwJtyWDiF+WR5rD6K/1kqQMK/RnjF+4gGl9mzwKxJiWaRGN1lT6WUW1N4kC9L2tK0bz5N9XqLFDUN+60eeDN1coYCOc34foj7TBv0Q822ar7W4V07smq01/cR/EnLGHrVyFgH2X5ijF</vt:lpwstr>
  </property>
  <property fmtid="{D5CDD505-2E9C-101B-9397-08002B2CF9AE}" pid="89" name="x1ye=51">
    <vt:lpwstr>hbTm1r9ouL5bYY7nQ3BnxMUXa+Gid2skbBtZnJxrkBtSKZb/QwgXeNn818EdbE5oYixXvFbwkDDmOjtrFJE/L2YEiQ1Tj1Yx1K6DFGa/NHh2NuQjHp8lIBgeOJBfjsm9MOtn0xpn4QPsq8kEshAIwoA8zLoEV7oqzFFjYcPRHP5JDdaZy3M0+BU2Rx9gDaQYBsPZ1h14/R7LwLY3uOXkY5JQ2Q7U5o8BURArCqrCBB+MzyduYxf+nc0+KBwzoSU</vt:lpwstr>
  </property>
  <property fmtid="{D5CDD505-2E9C-101B-9397-08002B2CF9AE}" pid="90" name="x1ye=52">
    <vt:lpwstr>hwP3l6yczKnqFynv22eolHiUPulVrftDM1VzoqQdunL4JSclG7CYmSCzOsKZDKPkTDnDvUMtjGi84wuso+htXgfUJS7qW6LnNSiwortEPRT2q1D+aHK0DRFSpMQc/cFMLojIqQh9b1/13HZqLEdLueV838TialgVywxUgtpr0ih+tSIczlLTCc1VzG8/1oydYJqrqXq5NBRwex/XzknKeO9sSbhZmYj3OvZtkgGaA3XSrgRuDx3cC5HOZhNx+vk</vt:lpwstr>
  </property>
  <property fmtid="{D5CDD505-2E9C-101B-9397-08002B2CF9AE}" pid="91" name="x1ye=53">
    <vt:lpwstr>hRqR7p63gpldnXkVxlCi3Va3C29jJJxfM/Q9KMkLHgA8cQcaHe2WGC1XQIlbemNzpajauLN7BfpkK5Sg/IIsp3bn2KePwvGTXIAIIlPgY1SjPaZHFwwigiDnvNOxNkHbK25LDQzjYLZ5VJcuLKLNJPfd6Uz7W4QsUsy/gxdetZ/YPvtxdTRbQiJt7qjWBydlUNs6tX8l+vPHa2u+x6KSTVc85lsCYq8rcKWVLHw/WTDsT+I3g2nZ0eZyFr14ezu</vt:lpwstr>
  </property>
  <property fmtid="{D5CDD505-2E9C-101B-9397-08002B2CF9AE}" pid="92" name="x1ye=54">
    <vt:lpwstr>8A1+uNbuWFjgUVu2zXQA5nwoC+UrmKvcKvsKi/2JCacla2M59E6PYpg8F+BR+6dkP/YjJaWui8f2qaGqKgOz1x+6+bbdtPxXzDtR792KfFsa7dTLin6GJP/NCOWLitpvWQ+TmfoTptmCXvzleXbTTEWannBonoxUx2enq8+rtOcEPMAXjXALTA4t1WTm7ZICCQspskBiqYDa7s3mAyM4mxSsj6k+AjyMScph4sOT7eYuzvOaXt3t1rmydTGsP0D</vt:lpwstr>
  </property>
  <property fmtid="{D5CDD505-2E9C-101B-9397-08002B2CF9AE}" pid="93" name="x1ye=55">
    <vt:lpwstr>1YAw5+qiEyTgqg28kazb1xqdBKO9ReMGFMAetY01XGu8Ek/wXCkn3J6M0yLQRof4fQBquILWF7Xd05WcbECla8APgEU6NTnE3+IgkHP8GGx1hQpZD/os+AXZUFIOBihNJP+9JEepp7O9kkHJJ1zBEiIUcTqKt8ysOHNc3NXm9rtmJfUbdYZ4kSrK6BZy2PTCIhioS3V6tEsb0+m3RgT0I8MU1uboU19ki5pn3oQlukG0MMvjFR/Vw0KbBhv+hvi</vt:lpwstr>
  </property>
  <property fmtid="{D5CDD505-2E9C-101B-9397-08002B2CF9AE}" pid="94" name="x1ye=56">
    <vt:lpwstr>cnxXAivOZCx2dy5C3xNYZZ1LdCB/l2ZAEYTh2/Ya3ay5HyXoFSuLEAJl3xXJ+SX0IyA3SqcnIDvg72kpJDycjJMM3cIoCC3nanzU3eZ5UTTsfNj21imYEuNGZcGzJXLlP6iStLqFRL8XdWle1JojYCeUI+RHcY81N0i99rB4DI8RCXxefnj8cfXF8IqYC7vZO/fvAywFQwFPv244ifp2HPWucNCSDG6JJ17M5UkXB133AhMTKoUaRmUjz7mEvzX</vt:lpwstr>
  </property>
  <property fmtid="{D5CDD505-2E9C-101B-9397-08002B2CF9AE}" pid="95" name="x1ye=57">
    <vt:lpwstr>TIrZUlT61NGRyNTbgJ3VipjDGvZYu9JlZrAljhU3UoRjNec40tl4veJF0IcLQDF04hkGOPrrisYM8nHKCdxUiR8rk6wGHkE/MqPfstJs7HY5MZRinay0yPVHESuwWfj/bc8Mjx5SUYk94KWFJmPgUyCLcKU/2+gj86BMRQh/qaKsPC6Vq5NWD6jgDZl9iy2leiOIzxZ1BSdCVY9EfBTMKRH+79cZ94fXhQUBuBhI9TNb8u3RAlYp14JnyHGgaNT</vt:lpwstr>
  </property>
  <property fmtid="{D5CDD505-2E9C-101B-9397-08002B2CF9AE}" pid="96" name="x1ye=58">
    <vt:lpwstr>dy4hrfngDo8XPPcMMWJMCdbkoLa/tImTgHxrPHnxy7u0FphQREOhzxI3zm5BpjPd/tiJQ3T0/21SIV+qiVDEA09pIfO1nk+II1collP8FDa2y+I8cEFwCwzj185rwDycfY2BqQynqDkYM6tYg6b7H1eFADvJyKZIsXLMgb5rJB6JVimrGqXaFQVt43cEB/4xarcNDT7C5OjRXKFSucq+CKm6UuISebfniaGYNBCVvs52DexBLm8eUw0LW8+YONU</vt:lpwstr>
  </property>
  <property fmtid="{D5CDD505-2E9C-101B-9397-08002B2CF9AE}" pid="97" name="x1ye=59">
    <vt:lpwstr>FD8AvaNTJA3r6LsNJnf/WDe56z65xXaxMAnIW0Z61U2YTthqtV+O4oi0/Rp+FZu09zMT6KMbSYGJFihq1YhpBvIDNi01cw2eIs127r0Wy4Q+654e+O8mw1e56/0OXOMQBevkyOVE4hCI0Vtatfbd/HnpZUF+8xc4mY4HxDox1PdaoGvvFk8uhzfMol+URJkvL/KTjKxdmyYOK/hb+uK6xxXEKNs3uq50BRaa3yfC1EAgroTwKqxoVxvitT5EFgV</vt:lpwstr>
  </property>
  <property fmtid="{D5CDD505-2E9C-101B-9397-08002B2CF9AE}" pid="98" name="x1ye=6">
    <vt:lpwstr>NU9jOduzVr0cqHG0NuoQefVnub+ObNslUPIcGKiChf76qdO7gGU82j+wLU7uwlMqhk8Vzl8RntauWsJtOaud+ifNjZtUl9Z5KnA8C0ivJ+Mv5Om8xvQC2slLJH4kOYF3/xHo1wBUQ/1L2X78H1CzPc/PuIhjEsr37pBWO4u0PROAIceGvs4EzaTXkF/TUMq6jPb+F/cvSMjTzbCQKCkDsPSB33a54czuLaDWbn8/OhCasM1hgBJvzF9KEViedFo</vt:lpwstr>
  </property>
  <property fmtid="{D5CDD505-2E9C-101B-9397-08002B2CF9AE}" pid="99" name="x1ye=60">
    <vt:lpwstr>y0kpgFv2KXv53MgTlLwk213UmzC/r2GY9vRNOrOKpSaY8pZyB8sUOxKfPESyhmEOkdcyWE9ydF/2+yW1bkHF7eIqWko/gttG6znWJrLGmUXvnzrIvYi5PHSI5cE+YglajJZHbk7SLdsETsnOngFrC7HtPDVgudPOGDQV6gh5gO/hNLRwyfSDHQIaE+mnl0Ps+Rg3k4kYa4NkerO/WwJNdpKzGPEZpd4DGvOVj1H/s+wpxkU2p6iOeujiCi3kwDN</vt:lpwstr>
  </property>
  <property fmtid="{D5CDD505-2E9C-101B-9397-08002B2CF9AE}" pid="100" name="x1ye=61">
    <vt:lpwstr>6TtkaApwZ70bGNTB6FLhmEzFsY3qQ//Ij3ISXm0ZR6h1Htl/Sj0neJPLWldcaI7l8TTs21fi5hPDmNyxKRYcBPv5yucWu3Ap9O3a+CE1eFz4avWRLvOoJiGgG3muipPekod3VFbnGuUmypTFN2AZIxgf1TaDCWu8xFpkcsctx0jbizlmsgOvZGsN9W9xXlzWlIAgJXmLxRZicQrkfNwWhvE/LM0Bweg5WHylO10+5vXKJkGDpsXGCL3Wvn27puT</vt:lpwstr>
  </property>
  <property fmtid="{D5CDD505-2E9C-101B-9397-08002B2CF9AE}" pid="101" name="x1ye=62">
    <vt:lpwstr>ez8wuCgD6reTBCoST2zPn3Jjot4UPiAUNIMmgtjrxgKsmplCfvy5m/YERurL7X1iaB7yeWeNLokU0BYFrhQitL854fIXgvxR3LWheEAHzBSeHeK/ibK3ga0WUF+5mvP5VTe29z+E2+Y7XtxNwtsOUEyQz+/BRTCMg1M1gP3PPJApT9HNbrDqH48aPhPXnIrj2n/wg8HvHjUD4Dn4iI1qk7T6MChHxTXvI7LN3fk7dT1uCxl6RFJKHTwMPLOxml4</vt:lpwstr>
  </property>
  <property fmtid="{D5CDD505-2E9C-101B-9397-08002B2CF9AE}" pid="102" name="x1ye=63">
    <vt:lpwstr>epGUN0xKHxTCvGSqpkdDPDvVYT1Lp0mk+bw3M1P7SPKu/86gmrBqjcmV/L7KuAUs16wyUPuKf7iY0lOdnW9Q9oY8wzwkAGwOljLjpjAJ4tn3kjFs3+XeGsT5bcAyYqZ406fIe5epenMs86ntN63stMdxVfba0CVlS4jUZ1fysp/3GJ5/Cuvw8YZZfVdiWqekak4LVki43V10ZlPcxmdyWiyrZ542laosumx51SCbKtxkY6vfhI8u1FIR716ghWP</vt:lpwstr>
  </property>
  <property fmtid="{D5CDD505-2E9C-101B-9397-08002B2CF9AE}" pid="103" name="x1ye=64">
    <vt:lpwstr>SqZHtUB3OPOBMp8swCiJ0VxXMeglmh7H7MxLDrrrjwP4vR7460wUx1FHZTuTv0hleTplrRAmYy2NeIGSfgqk+eSgrRpkxQypFxu/Jyzd9FVmCdQEFeMbf+7nmqCQE3VcSlSLtyOUJov3vYBAhsH1YV9BL20479tRc4ubP2bnVMcOp/8oOmssi2EgCB7IgZnCb2bmzMzMPv2+vYIC6U2XusYe0SAukFGOlB/vpOJDhefAYpnjqtEiisiQxVVQqm1</vt:lpwstr>
  </property>
  <property fmtid="{D5CDD505-2E9C-101B-9397-08002B2CF9AE}" pid="104" name="x1ye=65">
    <vt:lpwstr>7f2O51vQmz4rah5EO0EdiAj6K19ny4QCkZgGkvL8b9z8hjHVzUKhXyY6+3hPLeg+/G1LapTnTtbUOrksgjIUutUnpS/uyz+ht5M5ziozbWPbtTV/rG7S1kngKExuVtIpZYZvEFudlDfyEgLZDDbXeiUThNryPqBxXc6SaPdkRKjtgARoRVhp+raPI4ra2EZb2O4iou9ttjL6fKaJp9SaYOSIcebkfnwCpbQsnlK/9oyBFrGiK/y4UylQ6HDF3mY</vt:lpwstr>
  </property>
  <property fmtid="{D5CDD505-2E9C-101B-9397-08002B2CF9AE}" pid="105" name="x1ye=66">
    <vt:lpwstr>XJz4Ky8Dv4ddO5qt55BOIkmjRzTEUJ9+W52tj33HPmIHN6G29R0FCIoT2NSUB6c8ommY5Emj6McqSIsCDYO1UqRKbrPf4WEUmFEpXE5vEpM1Ay4FRzh9dSmS0G1lf9o1cjFb/NgYmpliQHtUd7pdZJUpqZcnVXGmkjTD/PNO9RQinseX4hzGqF1NXwxI0sYVLyHAOYYZH9mpGfnaGohVpf8AHrI2juRemnEUUdA7GRPc5QRh8c/ub4p98MokOl6</vt:lpwstr>
  </property>
  <property fmtid="{D5CDD505-2E9C-101B-9397-08002B2CF9AE}" pid="106" name="x1ye=67">
    <vt:lpwstr>ugCRss2xwqA6vsGJrIBYUgPKpzVr4HbB/7pZDSyEIIqUVj9NHp+OGJL7YCxue4InW1BvSwQNKYjf54FVJIgLkYayGtNcHqCwrWaw2wu8iVvgB1bJwc0T5Fg5AGbz8LNKKZx/mJjl0J854ickeFBidXbdNM1NVZavUP0dyhIUv1sEWIoCGtD+6rZdrZT9S50wIp+N4GIPi8LgA1chKl/3CN0JA2QKh8MiLjPaFg0yFQXLC203sTFsyCvORHo1juO</vt:lpwstr>
  </property>
  <property fmtid="{D5CDD505-2E9C-101B-9397-08002B2CF9AE}" pid="107" name="x1ye=68">
    <vt:lpwstr>1p7s/mVkydOX4bt89Qe9F5E1pQvvg7Rgmxblz2HsRFQS+fx2/vF6bFyJs8ifOKWZ46411FXVm8dJ2zN3b7AdPiRGjcek59BKFV2rQN1BKN7Dwa4gQaVHYM9Qek0G2Y3Yl3xHUfR0KWCvm4I5SGHpScpRmkxl9gpdXPtaTFwBOa+mcSnbeflT0N4EFhEp0yRzNsAqo91yQYikZItbOZFXi2lajh/R2bq0NRaFkhxGgmDM//j1qgB+ToyI6KUu688</vt:lpwstr>
  </property>
  <property fmtid="{D5CDD505-2E9C-101B-9397-08002B2CF9AE}" pid="108" name="x1ye=69">
    <vt:lpwstr>ZWFmN3mJVnsCWNHjK7fg6LcMlDsrWM8YJvkU0UM5C6rFZhk/32VirSnD4V9QXUQ0qGRGSOS4eeenY2xBHhhS8O3xT+svgUfcvCcE9csR9N7qfYaG6Kb22b46AFoVviJ7DM1WCLOny8BqwZTbWBRYp+mhxeKXEH6+QodzT0UyjeU1VxYXHjQxUDyC1WDSuQxc+hYwO5mHpmYCBDbyfuf8WHAL3DJf6kBopNtEi+TE5XPn07AzAi5VvqS9yB+1A4K</vt:lpwstr>
  </property>
  <property fmtid="{D5CDD505-2E9C-101B-9397-08002B2CF9AE}" pid="109" name="x1ye=7">
    <vt:lpwstr>st+HdNsYf2ZFVxOY88c4E+9jnIYCIUXKzjMmhMkbVNY+Tua2AuwGbEPuhnNvAx/qrrJ7UH3kUi14E1Vf53EEsC5UJ6hZqdGdUwsesKpPn5/+Y1d6TNchS40Y9PoyFp6MfLx2C8KJ2C5qbYWfef9NRHtKk7g6b5YbKV5QA6FyNoRqx/8c90hfF48MhFDBiOyfAjWMWjKV52+FOOPFX7Jtz4M6aJkPuTRWya8Bsg13tT1iWz2nMnh4YtaRfTJuYKF</vt:lpwstr>
  </property>
  <property fmtid="{D5CDD505-2E9C-101B-9397-08002B2CF9AE}" pid="110" name="x1ye=70">
    <vt:lpwstr>/45d3nV2klADCbqnwNGva5tsN3TA2onP1ZaiOaVIEMampHmvmPoE+tlEdkMe4XcbQkgtDOif1fUOBgl58kzsoo0aVP3xYiUJ3PxG00SQsewihP24pPXdM8/yuVTUFjhK8qfAneqSH8b47XDiiCwtkxioFE+oewsDCJZ7V3qa34dMaWnmQPkl8Ti+dazJLZNKYvz679ppahembirjUPeKPZc00LEU1hbZp8OvV54FJuA2Bg/60TFdBTUgVDnGOql</vt:lpwstr>
  </property>
  <property fmtid="{D5CDD505-2E9C-101B-9397-08002B2CF9AE}" pid="111" name="x1ye=71">
    <vt:lpwstr>Ul6uWufZWWvkL3ao9kKdqSw2Y3BEYpjMLJ9q53hHY2Dokp5heod+A67wy9xhpaHbwoZG80fFLECaC4WMtBvBdmGV8tKpnEte2afLZ5cQwv1xhr1683MGszEXjMynFsjmyh3ycHafpZdmQXMqYGIUsi8ZkMHVLvyG5+CDH5wMe8LvQF8KKoAWNWGFTHaZMN6HgLm/oi+7ilJKyTyKVshHQLFT4HjdTXYjtIivM4Ap3dj5mNR7NmZYMOaA4XFY5WS</vt:lpwstr>
  </property>
  <property fmtid="{D5CDD505-2E9C-101B-9397-08002B2CF9AE}" pid="112" name="x1ye=72">
    <vt:lpwstr>PNTukWvPbuc3HmyxLtYkkQJR2iOx2fuEdaj0S86vuFg+tySE5RdvS9LciF4LZ0DF+YQUR9QPAIeIQ94LsWpZGrwI/u+1S3Xr5J59iHrqUy909a72jiOKKxvDDyC8rJ9Rd8qLKpuQo18vIiDvrPPV8WwivBAarF841f5B8+2q4DZRd9e0gQty8tjvNu+4bjs4hYsPVV2rCTSLGfLbr8YjO3/DIE3WPVzJue9SByK/KFlQbtQKShQQQTdcRSsAqup</vt:lpwstr>
  </property>
  <property fmtid="{D5CDD505-2E9C-101B-9397-08002B2CF9AE}" pid="113" name="x1ye=73">
    <vt:lpwstr>WgtOv/kBnCvTS6Lr1iDepUF40ObHtpwYr5eIZSYbQjWLeBMcEpYinCfcZZq0pfHt+7RWu0qtJa58LnfFAY8UteMuvlVmJsgjWaZZ4HZ3DfewkQh9+rJzKyJXusy6FnoSV4JID0ZudZp5OVRFacc27JOvXwNHVKtG20YDTBBbpT66QSpg3U+JbAHpresEEHIFSrL0BvmW5iK09568BufFopLxO1IWHPAT/8SjXZE4Y4i/JaV/yI/PqC1w+AEW7Gj</vt:lpwstr>
  </property>
  <property fmtid="{D5CDD505-2E9C-101B-9397-08002B2CF9AE}" pid="114" name="x1ye=74">
    <vt:lpwstr>3QFVOQ4BLvYVPGKdcpSVJiHZC6wgmNKVWvDLJlqq68U6A3ea1MlaDj7nCIS50BDY8BhTXgIS8/gpWyfvMs0GR0nH07pkYTGmC4zv3fNXpV1CGoQCPaRvYS+SoH/EIIqEFrQ3Ho1jkJqOOYiehqBh2hZznDAU3cmlQTmt6u7bXzHnVubd85Nj6uJrlPhGRoYZNxWuOeNjM/SOzFm4RLoRxS4rCGTgWPehF909BE+vJtIKWq7W7JmxY8tK93D8kia</vt:lpwstr>
  </property>
  <property fmtid="{D5CDD505-2E9C-101B-9397-08002B2CF9AE}" pid="115" name="x1ye=75">
    <vt:lpwstr>cGbxMY19bb8tohPDIm/riFOZOQFswhowl6o6f2hFod+lQcejkbblw5mmaH84J8m2kAn7CArw1ru3G66qhnqbH53gK+4K0mJr0/9Tol4qcJaV+/giEtFLjf8fjfRWhejTEF8f1x23j/LCPR+8pLOUO35yO4e/fY9kRCJNVgUCIXbiQPSLQkQpc+fm5GWa+xwLp/2vRSmoRwSaueQ7wNiXLi5AvAMhYn9R3F9VxXEcBUZtjOzibBg+A0ayvY7dYhO</vt:lpwstr>
  </property>
  <property fmtid="{D5CDD505-2E9C-101B-9397-08002B2CF9AE}" pid="116" name="x1ye=76">
    <vt:lpwstr>SyIq/z5PHK2+POQf+uK5Wfyej9XdbAIycg+1y2C7MVrBhKmBD0gEH+qyAAdK8gSbHzxdKOUuWiRNTOoGJ2FVr0ayIoAY5Nx2WnCCkfsq5SKkXcGc2e+IerKZwcVp07l1PeN0dSyEHeEn3x8Cu1OSKDKvWkBVd1mr3a8xQ8E1L17FPLRAsrBSPMnGVei10oIY5PSvQAJCxQql/t2iw6xtCNV91r2+DPvIM3+m1BXozDUWSpEOCmAcHyZce0irNWM</vt:lpwstr>
  </property>
  <property fmtid="{D5CDD505-2E9C-101B-9397-08002B2CF9AE}" pid="117" name="x1ye=77">
    <vt:lpwstr>m92XfJC3IBcJkS1/M08jEQ1BREhKJdys9MS+hbVarwQWiFtnTUrgcpaPzVpTSr0YQGzl9GVPe/De1iBKjCHmRv5TL2LgA0K6T15O+HdY/popqLbllMu3l5ZqgI4xFO6OBRiITwz7UL4CzWXNvutyjZYO/N+xrO0Hmk3ZfJ1phGR6pFI/z+a4tlliBoxlPqA4bllGicOJAEKbWVufMdCTmNKAlF3yw1PogC3mzNdq95rHbbh4G87KA9utjz5LSRp</vt:lpwstr>
  </property>
  <property fmtid="{D5CDD505-2E9C-101B-9397-08002B2CF9AE}" pid="118" name="x1ye=78">
    <vt:lpwstr>Hc6O0prKWbMg6y2qe9fOqLCAtG+s2RkaRdC2plleekjJ4fr0DQGf+zx44ln744tUcM2cB5VCU8i8q/usYIJw5yZtMyO42aQqwkf6KkrNjxmzWxJzHRpryqhVmNO/V+6LFrGp+aa4oQHweRjGezz7zimcj6PoaEYj3GFX7peeE/001+917dRH/LougZ+LCiQArAVa/f+lfgX8Q/lOLMPvKjdNWAavU3kQLAxLgy+t3WiiF3tiLubSJV2s2Q6PlM7</vt:lpwstr>
  </property>
  <property fmtid="{D5CDD505-2E9C-101B-9397-08002B2CF9AE}" pid="119" name="x1ye=79">
    <vt:lpwstr>/3sLwXZvzbSnYDSKy/xAIo50JO24VD/Ia3C3Svh8qTOOJpBLdxasWpY3lrTWYBNxqCRDGH+RHFlGeBGW5hq5zYNhhrwphPjHc0xZlFRcR9op5GjtGK/46KA2OpjRGyaoNEPMMGUqOJm87fygNUBP5YLIXt06S+VIFlyJqCzxYyMv1cTMMbwcZTwFF9+5X4DONZlJu9LDjF3oBS7qoXEitBoGYY+S6IzxDByElI8PEDxQIYrKAtzJeNIG5ItkPTD</vt:lpwstr>
  </property>
  <property fmtid="{D5CDD505-2E9C-101B-9397-08002B2CF9AE}" pid="120" name="x1ye=8">
    <vt:lpwstr>igyi4Gjc7+mQ0raumhR3NRMe0oq/R8HAvsc28ualrX0quGz9oZrtOdaVsfZfd7qliZ36zw+W/SZgX9vd4DfF1LZPNX8HzBb6WJk3yufMHH4eo/20VjMxYQ90qhCyiYT97tRF9jfGUipNap4vGEp28gCMZf4ISl4pqOouVblMRr+wC4SGOjQ+C6q5ib44P3sYXKSAnsBmb7CVEwjV6PKJmKXDoHfVuR41VJk6WLoZMuJM3Z/c85vSQZ/bZRfgHi3</vt:lpwstr>
  </property>
  <property fmtid="{D5CDD505-2E9C-101B-9397-08002B2CF9AE}" pid="121" name="x1ye=80">
    <vt:lpwstr>QO2slhLWtWxJV+CQBXz7OVdgFZMyrrrXBsqjZGUnmYA+KZXzUGUWf1XadC3njFJzQEoSLwX72JaODzRn29LRpNK/J1jQt9VI/yX6xoXyVT+KDDZ+BsL6ci+9fuiYF9Egq7CYXdGl9vMMestzOYq0kUf2oN0d128QBb15fcsVo2qYLHTgICafHcRdzk1NMqorUU6qMbVp5Fr75DryEKjfae0rHTtRwtmTxQjgaWOuJNUBETDyF39BRaVSeyAjtrJ</vt:lpwstr>
  </property>
  <property fmtid="{D5CDD505-2E9C-101B-9397-08002B2CF9AE}" pid="122" name="x1ye=81">
    <vt:lpwstr>s8EhSTEt2ssueHbfoZRrAxc5QB94CP3C3BjEm4NvhXJUXUb1uISwHknZ2/cKLRohD8R6SeEICKwPNsT4dfpaXFYCsXUq6cb+XmFVDxHnsBZrr6D9trPKPEbL2Up7o7qYCkVWxrYBtPxH/BfFXZ42OZ1gR6Vf4GOlSrmRGTGHNMXmJuqM6c3qocalgjtbOku0U/ac5IUi6+rVS8YAfhMUIP6lmLCWQFiflqAhzA+cBxQGpwzl05X7u5REw6lkB9g</vt:lpwstr>
  </property>
  <property fmtid="{D5CDD505-2E9C-101B-9397-08002B2CF9AE}" pid="123" name="x1ye=82">
    <vt:lpwstr>kjhD29xG39yKsa6im2/Hr4xoETpkSomFoHDyWj+WWlIEOycdL8aVxcTBSwoZG6stdd99E87XD27ZswLtQ3lQfnWU6DCt4J58yi5Uf1i+0dXTkMSLKW3TXvgXTP7jrInuiyI3gAkdsAfIWxE4sZvQ8XHTDE6rlYr0Pv3VMOfSuA4RnI/rEQblzoz5KWrR94X54vXgu6DLhOSF4fbZ5tjxh/9XdYsicpMyawNhvOC9o1BYetFOeZ642UjQQEk6vrY</vt:lpwstr>
  </property>
  <property fmtid="{D5CDD505-2E9C-101B-9397-08002B2CF9AE}" pid="124" name="x1ye=83">
    <vt:lpwstr>1gbLiO3GeZsN/x80K9EZDdGbaFsF6oitA5LXWN2VgGhLnYxgmzBIYM4qMEUd1ebyd/h8HDzbE9OY2DLifWZH2BK6Ia5PHQZ7UojeiiK7rSrzLXSW/Xh8wKmGq2aB51cZlPPCb2xRwWbXbg7rC9dd1u/iooMzekZd3RC9MU2UwKxEaSfnXQ1x8ngZ1bx2qHXLq58yi3rqtb2o1xYgUBuDob5WuA+s3/VWaWu6khIrOhbowNOYMb5z80fFh2pOvDP</vt:lpwstr>
  </property>
  <property fmtid="{D5CDD505-2E9C-101B-9397-08002B2CF9AE}" pid="125" name="x1ye=84">
    <vt:lpwstr>7HQqDi5ihT9TTig3JJWYyqa3wTNRxNO1idchLAlHwCF0+GfSH6BrDxVrO1+RJd8hu6tqV+SkNtMqGsy42BstQyZ6CeyaD7AbOfZ+Qzs9EysOQ1o4QMBZVA3RrnMrWyDbGy7WyekkVrdxJs2d+9X1YV27ZxQp6G8rXZgOZdPbxpV8TbS/qVnUkvYCxtQ6YsxRQew45i/w/Y/AdUZMLL+dAoicRSYw2CFNwPQhg+mC8diUQnX1XRPEu5m2nmkjBqz</vt:lpwstr>
  </property>
  <property fmtid="{D5CDD505-2E9C-101B-9397-08002B2CF9AE}" pid="126" name="x1ye=85">
    <vt:lpwstr>xkxLUCfrkEjWmaNSG/aBGzOdcosJRrmGden2amEFpUwDV39JRMU7ruH+d1HTD+u68ik0xgta0vFNn6XZGNLwSbW7qFp95YkklRejAggeyRvzJwPsIdTTYW46cC6kHszhjSlus9xjp0QH2p4+Km3uGnZ45OO6NXh2C7e36ZohKBQXOpmKIQpgoiZVjsbINXf4Pz7TAKjN8Dw6a/7bojBkamfJv1Am4EKDB7rlbic3p5u2IPypI4kf4qpCliYJtAr</vt:lpwstr>
  </property>
  <property fmtid="{D5CDD505-2E9C-101B-9397-08002B2CF9AE}" pid="127" name="x1ye=86">
    <vt:lpwstr>zbLnOAvIkvdGTk0Xibt5whPgt4cvcpP5ptARSmXVE/gm3QU7oJ9hOqmIDj0I4Db6qHIyGjC41lPqV/TUUYxopUwYl/uviy84W1WFC1D5mN1LD76BGqEWFn9YCh32UGbGy4Zzpna4/GPi8LKE9aLD7KdKDZT9WyhS/JGiK/SpoUH0+mvS651RI2kmEphKvjg8q0gvJq3HvfR5IihHMy1VvQnwuEuLQPh4SsGDt3z4u8hMXMwgo31pxnpODRVgvCe</vt:lpwstr>
  </property>
  <property fmtid="{D5CDD505-2E9C-101B-9397-08002B2CF9AE}" pid="128" name="x1ye=87">
    <vt:lpwstr>xztixcSfXqTVVZLEBZti6iwqTOzC8UV85ycB9qMrhwchOliug8Xl7AM2NoBk2PcMP07JbtN679MTtqVosgR6HpMtEikROq2aRpjwyiF230w3UdQToQzc0DjoXPd5wFMph7Xdou1SBJLe6RbF265W7qHsK17pwtW5I29a3qPedaxm08fLWycvVTYe9DKENkuXCXXs7xm362z1vkagwF9UKepDpu47HsmppjnkrwcVUHTgxLkEhm8LTEuR1onnC3L</vt:lpwstr>
  </property>
  <property fmtid="{D5CDD505-2E9C-101B-9397-08002B2CF9AE}" pid="129" name="x1ye=88">
    <vt:lpwstr>GGwxv4MQhk0cFDNFRzF6Jyb5yzpS6XWBOXjBPzcyakZ/x5oi6VaFlCIn9CftrJIA0BSe7zAF0WZ97Yjmh7QJ0NaIzNSVOzi7njoIKGEtS1IMpbQ71st0V9t6/c54nmYccXRNrihUIWsBRTmcZ1o6Y8w/W8ZMZdF/ZTMtrRBqVU10L0IpHP3iPB7mYNS5z0oI4WcPP/5Hb7B9E7orXvnqRrwRndW9PxZNxPAxrAEOq+gTtJTiCF2kP8400nuJZRM</vt:lpwstr>
  </property>
  <property fmtid="{D5CDD505-2E9C-101B-9397-08002B2CF9AE}" pid="130" name="x1ye=89">
    <vt:lpwstr>AabmqKPjlA3I4seatTgI6aEOFxpuVN4/ifs42pLVugVLkCUNY6+kxfcbJ8+2vSkQyXveKSsgjpTGSLG9PmYyAatFk1B+IykHQwQGjL9S6IVpv4qv3x8VuQkrGVP9U66QWqKJ/7NLmUgWSphRK56OHjhKnU+21earkWYFxn9TVfNIlQmAcd6QGL53H9ie9b/TLgCtQ1ABACpuCivSuv3alocErQ+ZdgL5tQcDmmgGaGkmLFC97GcGNlefXDFzRzJ</vt:lpwstr>
  </property>
  <property fmtid="{D5CDD505-2E9C-101B-9397-08002B2CF9AE}" pid="131" name="x1ye=9">
    <vt:lpwstr>GQlvNiMT5LlNIwQZZ1gKhp8zdsiibQ7whmhjoNoLl/MyfFYYLUyl9N0L4NBRTzxLz/IAX7rTY5rAQ1SVUO3/r1gkCpaQRW8blqNVD5OFEmbnPU5ZUY+HBz6+TROi3997eY6FWWPo49UPqnZiQzc7w6YWkoA2q37bPAeNpVB8n+TW6P2xyzzcJa4ffvbJzwQmCg8Ghp+K3kMiZWuGnlHZsFk68u/3KTGLb2thCz/RIAXHKurKPea7SyvnBo3IXvc</vt:lpwstr>
  </property>
  <property fmtid="{D5CDD505-2E9C-101B-9397-08002B2CF9AE}" pid="132" name="x1ye=90">
    <vt:lpwstr>tlQ+aZWAM4u/wsl2e8oUZOtx+VUOWucxA7tyhjb6QJAKy1p00ATHUvKotm0sBrd2WhF9S93N/nTEBtUgn/xAQPRrrEhU2gA5Vo/0QwsF8rEPIgXEv5ogbPGp23KOzU7GJ3LOzwJY6zBUfhA4mpuiW3GZ9fFgeax4kIRqAwFB0VF2J1aFprlQGYZ2RQpT7wYvvnN1wUIe/dKJf7Rs8/vBYFEvi+aMHnN+LsxCDxUPbkqRmdeEKVjNGv94Sf42Axe</vt:lpwstr>
  </property>
  <property fmtid="{D5CDD505-2E9C-101B-9397-08002B2CF9AE}" pid="133" name="x1ye=91">
    <vt:lpwstr>5Twp2i1Zrx7wkgbRPUG+vP7oQ7ED6uMBxtSgZwGDB3fKTo2ZMWp0J0lajW9kBbumk9Gyw9s/0vkuIhiQjYkwmuFWarl4Mu5EMaz1hFh43jkbiREP8LrFgvblT3fM52WnqZXwhmzxDGwyQeW4pc+jQ9FS4yuoIhU2voTtdqeyoajnp/mgIDhwEJcGI6J2mlsqxo1LOSK0Mgz68L6cCw1iIecCE7zOqWwDslzLLhvooSx2fK2sl//8bfmXLK2iSaS</vt:lpwstr>
  </property>
  <property fmtid="{D5CDD505-2E9C-101B-9397-08002B2CF9AE}" pid="134" name="x1ye=92">
    <vt:lpwstr>cUQeDCcgTQqAHqCqiz84Dhog0rR8BdXZlSJP0yRDgrgJvKtg98bXYOgoPPPVSFlh9tSwYRkBENRz0lz41g+FddjkZRSMYvk1NHYkEbRTFt4qK+V7H8qUE3rJRnSYCYpTdAfidAoD33vBnHOr3gU369rDq3POC1+wXiRk6FCVz26wz6zgmJ/d2bSy3XeXXptWuFc8vMY5gbTQlWFld+WtDnTjB0qvwxIAWmvebIk326fXavteD4WrV+deybOGneB</vt:lpwstr>
  </property>
  <property fmtid="{D5CDD505-2E9C-101B-9397-08002B2CF9AE}" pid="135" name="x1ye=93">
    <vt:lpwstr>Sqyl+lF7TTZ5atojYBYMkszGSziukZ9rEe6X2QYs8avPpDHSC9DO/7u6C8ANV/LHAiQ9YsQZJnwiYslcHZtrBmeOiBLUo6Mx9t83b8TKzqHcX04YPjfp5e3o/bH8sk0pE9vUivb0Kor/vLDCD4tOwGLMgP0N05nd9XkFfqdp/EGd71/KypL5R/JXzSMROjxJ0BH/M9A+321SDKzzlC11NUxRg9NS+H1v/YiwjTWgJ6MfaCH+s6AHe/scLfUeTDY</vt:lpwstr>
  </property>
  <property fmtid="{D5CDD505-2E9C-101B-9397-08002B2CF9AE}" pid="136" name="x1ye=94">
    <vt:lpwstr>9DHi9kAb1rlnV3aW81OexYRlnAJ7DAHQ2fMgeGk+s5jPsncplwUcNpCg2+z80Ptooi2ArMzzg+GF89+nFqcXvJ/I8TJM9e4jpEQ8n+uK8LX3I3Zyz14FtTz0XyTF0ce00z8d7hL1T3eLcttZ7SRtdtQp9l+HBnvS1hUC/Fzbeh+fHMZRuO3ydssLzqiUpB4ywaZKeaKe7RjNEp9vLXckXJ/KDLO0jJEFak3n2f+SH9KLPFOcV+QuYs/rmaGjoQ9</vt:lpwstr>
  </property>
  <property fmtid="{D5CDD505-2E9C-101B-9397-08002B2CF9AE}" pid="137" name="x1ye=95">
    <vt:lpwstr>SDuDMi8r1QDKqAEL4r2gTy9/ItqGOyJvJLxjHgpj/2tYubQQD/h++L6mINsa/C0LJZ0fMGIzM66SKl+pjFYdMy8PXJsyYe9qJXtH2uarj4TnsvCyGyPei/KOBvH4gFCNHpBO7Y8PNG3/iEuUMcUyVQ4yk67kq2mbNMX+aT/BouvMYjyHgtMd4FNIdaQah+NxXxf2MzsnwnLPnzWCaDfZbJIvJwcnDwLy5KNK2PyXNQxdpsrD6Pfs18Mm67ch/4E</vt:lpwstr>
  </property>
  <property fmtid="{D5CDD505-2E9C-101B-9397-08002B2CF9AE}" pid="138" name="x1ye=96">
    <vt:lpwstr>GmpFys6al8NgLdtvS2imyk6oF8WkI83C+VzYc+Upn6E6LN41jamyvLVLmndTaVfj2HY6vVjPtzCwqdmcw8Ae3Lsdy2TgN9ewNPmPfyM681TNBIOj/jH4vWhS+ZuI7EJFErWiDcV0NWRtYFzfzYtfXrZmkr5rxprVVazSAQtZS/sAEH4uiLUSGPx18Se48QpFgL4MTClh4NlCEt8ClUaCMnj7/QBRjXnJbrX+siE6LNsdMakNix3Q/XmJ3TKMK8S</vt:lpwstr>
  </property>
  <property fmtid="{D5CDD505-2E9C-101B-9397-08002B2CF9AE}" pid="139" name="x1ye=97">
    <vt:lpwstr>Ync1thDPCcKjP3rtU0+7jQJ38vyn7JcRjjQ7wNWmGzvA9VHFPa/wcFjf0ap8fMqQ0QAucfVrgfc7cZNH2FZSKZlGIq1pW+/6tCsgnpF5IrqXojyc5lCIiUPo9Sm3Eq15OyEuP1blpHMm+PtrEtePVc0ceLslZp1CUxRS6wAciBnGKQNGdnlOhH5auphIY6iuPrSShR+9seNKsK0GIAFPQ2rNKFi7dqeE5eGDIU6PmsO23qV4WixMlvpbebaVt4n</vt:lpwstr>
  </property>
  <property fmtid="{D5CDD505-2E9C-101B-9397-08002B2CF9AE}" pid="140" name="x1ye=98">
    <vt:lpwstr>5DdqHq1tUxp4w8jqpkpC8OuEQja0Ul92YhJ8F9dp3EWl/hO6ecYtfXVL/52r4UP8tHQFqQrAwBhfy8MnUKisqA0cPdZDmWqZMToHR8X0RrGQPItMqXf79Nz4IRwMztt/d4iLmXf2zoAUk5yoLr5zNqx21lNlZXbZMML8+dYdytYps3D7HhwIqcTcGioX2sFaEtCJNv9Cbem1gXSrTWYKpWy2c/aMxBRcxHnkOzo5Yy1+1WTGbgy3xGPwJfJDwRe</vt:lpwstr>
  </property>
  <property fmtid="{D5CDD505-2E9C-101B-9397-08002B2CF9AE}" pid="141" name="x1ye=99">
    <vt:lpwstr>28tZZxfpRUou5I6uQSFsgzw+qrLnuXBqSt+Opit10phzVcuQC69Gqsj2M5t/X5b+QvgtZ5TP3/mRs/39sQwCJ4WzXCftIu53RnCPTj6CfQWdOG2cdHtnOcVpaq3xdFDGp4iJ6QN2Bd+aJ8tHrQ4wOMF2begm2DQFvbMG29hv91DpApPR6/2xUUdCB54E8DrbTQXTYNuKQZkYgsJJN9RmZUs+5unAmcr/1L3wUDiDiNNv2qvtVp4VyXqCpE1MW6i</vt:lpwstr>
  </property>
</Properties>
</file>